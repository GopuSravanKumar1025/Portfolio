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C00D82" w14:textId="451F81DC" w:rsidR="00CD2548" w:rsidRPr="00EE7B60" w:rsidRDefault="00000000" w:rsidP="006D5CE2">
      <w:pPr>
        <w:pStyle w:val="divname"/>
        <w:rPr>
          <w:rFonts w:asciiTheme="minorHAnsi" w:eastAsia="Arial" w:hAnsiTheme="minorHAnsi" w:cstheme="minorHAnsi"/>
          <w:sz w:val="48"/>
          <w:szCs w:val="48"/>
          <w:lang w:val="pl-PL"/>
        </w:rPr>
      </w:pPr>
      <w:r w:rsidRPr="00EE7B60">
        <w:rPr>
          <w:rStyle w:val="span"/>
          <w:rFonts w:asciiTheme="minorHAnsi" w:eastAsia="Arial" w:hAnsiTheme="minorHAnsi" w:cstheme="minorHAnsi"/>
          <w:sz w:val="48"/>
          <w:szCs w:val="48"/>
          <w:lang w:val="pl-PL"/>
        </w:rPr>
        <w:t>Gopu Sravan</w:t>
      </w:r>
      <w:r w:rsidRPr="00EE7B60">
        <w:rPr>
          <w:rFonts w:asciiTheme="minorHAnsi" w:eastAsia="Arial" w:hAnsiTheme="minorHAnsi" w:cstheme="minorHAnsi"/>
          <w:sz w:val="48"/>
          <w:szCs w:val="48"/>
          <w:lang w:val="pl-PL"/>
        </w:rPr>
        <w:t xml:space="preserve"> </w:t>
      </w:r>
      <w:r w:rsidRPr="00586B14">
        <w:rPr>
          <w:rStyle w:val="spanlName"/>
          <w:rFonts w:asciiTheme="minorHAnsi" w:eastAsia="Arial" w:hAnsiTheme="minorHAnsi" w:cstheme="minorHAnsi"/>
          <w:b w:val="0"/>
          <w:bCs w:val="0"/>
          <w:sz w:val="48"/>
          <w:szCs w:val="48"/>
          <w:lang w:val="pl-PL"/>
        </w:rPr>
        <w:t>Kumar</w:t>
      </w:r>
    </w:p>
    <w:p w14:paraId="22D3053A" w14:textId="6C2462EF" w:rsidR="00CD2548" w:rsidRPr="00EE7B60" w:rsidRDefault="00000000">
      <w:pPr>
        <w:pStyle w:val="divaddress"/>
        <w:spacing w:before="60"/>
        <w:rPr>
          <w:rFonts w:asciiTheme="minorHAnsi" w:eastAsia="Arial" w:hAnsiTheme="minorHAnsi" w:cstheme="minorHAnsi"/>
          <w:sz w:val="24"/>
          <w:szCs w:val="24"/>
          <w:lang w:val="pl-PL"/>
        </w:rPr>
      </w:pPr>
      <w:r w:rsidRPr="00EE7B60">
        <w:rPr>
          <w:rStyle w:val="span"/>
          <w:rFonts w:asciiTheme="minorHAnsi" w:eastAsia="Arial" w:hAnsiTheme="minorHAnsi" w:cstheme="minorHAnsi"/>
          <w:lang w:val="pl-PL"/>
        </w:rPr>
        <w:t xml:space="preserve">+44 7555382887 | </w:t>
      </w:r>
      <w:hyperlink r:id="rId5" w:history="1">
        <w:r w:rsidR="006D5CE2" w:rsidRPr="00EE7B60">
          <w:rPr>
            <w:rStyle w:val="Hyperlink"/>
            <w:rFonts w:asciiTheme="minorHAnsi" w:eastAsia="Arial" w:hAnsiTheme="minorHAnsi" w:cstheme="minorHAnsi"/>
            <w:sz w:val="24"/>
            <w:szCs w:val="24"/>
            <w:lang w:val="pl-PL"/>
          </w:rPr>
          <w:t>sravan.7946@gmail.com</w:t>
        </w:r>
      </w:hyperlink>
      <w:r w:rsidR="006D5CE2" w:rsidRPr="00EE7B60">
        <w:rPr>
          <w:rStyle w:val="span"/>
          <w:rFonts w:asciiTheme="minorHAnsi" w:eastAsia="Arial" w:hAnsiTheme="minorHAnsi" w:cstheme="minorHAnsi"/>
          <w:lang w:val="pl-PL"/>
        </w:rPr>
        <w:t xml:space="preserve"> </w:t>
      </w:r>
      <w:r w:rsidRPr="00EE7B60">
        <w:rPr>
          <w:rFonts w:asciiTheme="minorHAnsi" w:eastAsia="Arial" w:hAnsiTheme="minorHAnsi" w:cstheme="minorHAnsi"/>
          <w:sz w:val="24"/>
          <w:szCs w:val="24"/>
          <w:lang w:val="pl-PL"/>
        </w:rPr>
        <w:t xml:space="preserve"> </w:t>
      </w:r>
      <w:r w:rsidR="00D14EB2">
        <w:rPr>
          <w:rFonts w:asciiTheme="minorHAnsi" w:eastAsia="Arial" w:hAnsiTheme="minorHAnsi" w:cstheme="minorHAnsi"/>
          <w:sz w:val="24"/>
          <w:szCs w:val="24"/>
          <w:lang w:val="pl-PL"/>
        </w:rPr>
        <w:t xml:space="preserve">| </w:t>
      </w:r>
      <w:hyperlink r:id="rId6" w:history="1">
        <w:r w:rsidR="002F77F8" w:rsidRPr="002F77F8">
          <w:rPr>
            <w:rStyle w:val="Hyperlink"/>
            <w:rFonts w:asciiTheme="minorHAnsi" w:eastAsia="Arial" w:hAnsiTheme="minorHAnsi" w:cstheme="minorHAnsi"/>
            <w:sz w:val="24"/>
            <w:szCs w:val="24"/>
            <w:lang w:val="pl-PL"/>
          </w:rPr>
          <w:t>LinkedIn</w:t>
        </w:r>
      </w:hyperlink>
    </w:p>
    <w:p w14:paraId="147C431C" w14:textId="1E459C5B" w:rsidR="00CD2548" w:rsidRPr="00EE7B60" w:rsidRDefault="00863556">
      <w:pPr>
        <w:pStyle w:val="divdocumentdivsectiontitle"/>
        <w:spacing w:before="200" w:after="40"/>
        <w:jc w:val="center"/>
        <w:rPr>
          <w:rFonts w:asciiTheme="minorHAnsi" w:eastAsia="Arial" w:hAnsiTheme="minorHAnsi" w:cstheme="minorHAnsi"/>
          <w:b/>
          <w:bCs/>
          <w:sz w:val="24"/>
          <w:szCs w:val="24"/>
        </w:rPr>
      </w:pPr>
      <w:r>
        <w:rPr>
          <w:rFonts w:asciiTheme="minorHAnsi" w:eastAsia="Arial" w:hAnsiTheme="minorHAnsi" w:cstheme="minorHAnsi"/>
          <w:b/>
          <w:bCs/>
          <w:sz w:val="24"/>
          <w:szCs w:val="24"/>
        </w:rPr>
        <w:t xml:space="preserve">Professional </w:t>
      </w:r>
      <w:r w:rsidRPr="00EE7B60">
        <w:rPr>
          <w:rFonts w:asciiTheme="minorHAnsi" w:eastAsia="Arial" w:hAnsiTheme="minorHAnsi" w:cstheme="minorHAnsi"/>
          <w:b/>
          <w:bCs/>
          <w:sz w:val="24"/>
          <w:szCs w:val="24"/>
        </w:rPr>
        <w:t>Summary</w:t>
      </w:r>
    </w:p>
    <w:p w14:paraId="7E27561F" w14:textId="76B7646C" w:rsidR="00CD2548" w:rsidRDefault="00000000">
      <w:pPr>
        <w:pStyle w:val="p"/>
        <w:spacing w:line="280" w:lineRule="atLeast"/>
        <w:rPr>
          <w:rFonts w:asciiTheme="minorHAnsi" w:eastAsia="Arial" w:hAnsiTheme="minorHAnsi" w:cstheme="minorHAnsi"/>
        </w:rPr>
      </w:pPr>
      <w:r w:rsidRPr="00EE7B60">
        <w:rPr>
          <w:rFonts w:asciiTheme="minorHAnsi" w:eastAsia="Arial" w:hAnsiTheme="minorHAnsi" w:cstheme="minorHAnsi"/>
        </w:rPr>
        <w:t xml:space="preserve">Results-driven Software Developer and IT Engineer with </w:t>
      </w:r>
      <w:r w:rsidR="002A619D">
        <w:rPr>
          <w:rFonts w:asciiTheme="minorHAnsi" w:eastAsia="Arial" w:hAnsiTheme="minorHAnsi" w:cstheme="minorHAnsi"/>
        </w:rPr>
        <w:t>3</w:t>
      </w:r>
      <w:r w:rsidRPr="00EE7B60">
        <w:rPr>
          <w:rFonts w:asciiTheme="minorHAnsi" w:eastAsia="Arial" w:hAnsiTheme="minorHAnsi" w:cstheme="minorHAnsi"/>
        </w:rPr>
        <w:t xml:space="preserve"> years of experience in software development, cloud integration, and system optimization. Proficient in Python, HTML5, CSS, JavaScript, Node.js, and Vue.js, with expertise in developing secure, role-based web applications and automating workflows. Skilled in data visualization, Power BI integration, and third-party API development, enabling seamless real-time reporting and actionable insights. Strong background in network optimization, hardware/software troubleshooting, and domain-based system setup for business environments. Experienced in CI/CD pipeline implementation, cloud services (AWS, Azure), and cybersecurity enhancements to ensure robust system performance. Passionate about leveraging AI-driven solutions and automation to enhance efficiency, security, and data-driven decision-making.</w:t>
      </w:r>
      <w:r w:rsidR="001578EA">
        <w:rPr>
          <w:rFonts w:asciiTheme="minorHAnsi" w:eastAsia="Arial" w:hAnsiTheme="minorHAnsi" w:cstheme="minorHAnsi"/>
        </w:rPr>
        <w:t xml:space="preserve"> I am open to relocate anywhere in United Kingdom.</w:t>
      </w:r>
    </w:p>
    <w:p w14:paraId="01C0D698" w14:textId="77777777" w:rsidR="00266C36" w:rsidRDefault="00266C36">
      <w:pPr>
        <w:pStyle w:val="p"/>
        <w:spacing w:line="280" w:lineRule="atLeast"/>
        <w:rPr>
          <w:rFonts w:asciiTheme="minorHAnsi" w:eastAsia="Arial" w:hAnsiTheme="minorHAnsi" w:cstheme="minorHAnsi"/>
        </w:rPr>
      </w:pPr>
    </w:p>
    <w:p w14:paraId="3B897A54" w14:textId="2A8983AC" w:rsidR="00266C36" w:rsidRPr="00EE7B60" w:rsidRDefault="00863556" w:rsidP="00266C36">
      <w:pPr>
        <w:pStyle w:val="divdocumentdivsectiontitle"/>
        <w:spacing w:before="200" w:after="40"/>
        <w:jc w:val="center"/>
        <w:rPr>
          <w:rFonts w:asciiTheme="minorHAnsi" w:eastAsia="Arial" w:hAnsiTheme="minorHAnsi" w:cstheme="minorHAnsi"/>
          <w:b/>
          <w:bCs/>
          <w:sz w:val="24"/>
          <w:szCs w:val="24"/>
        </w:rPr>
      </w:pPr>
      <w:r>
        <w:rPr>
          <w:rFonts w:asciiTheme="minorHAnsi" w:eastAsia="Arial" w:hAnsiTheme="minorHAnsi" w:cstheme="minorHAnsi"/>
          <w:b/>
          <w:bCs/>
          <w:sz w:val="24"/>
          <w:szCs w:val="24"/>
        </w:rPr>
        <w:t>Personal Summary</w:t>
      </w:r>
    </w:p>
    <w:p w14:paraId="251F443C" w14:textId="71D39EF5" w:rsidR="00266C36" w:rsidRPr="00EE7B60" w:rsidRDefault="007A7076">
      <w:pPr>
        <w:pStyle w:val="p"/>
        <w:spacing w:line="280" w:lineRule="atLeast"/>
        <w:rPr>
          <w:rFonts w:asciiTheme="minorHAnsi" w:eastAsia="Arial" w:hAnsiTheme="minorHAnsi" w:cstheme="minorHAnsi"/>
        </w:rPr>
      </w:pPr>
      <w:r>
        <w:rPr>
          <w:rFonts w:asciiTheme="minorHAnsi" w:eastAsia="Arial" w:hAnsiTheme="minorHAnsi" w:cstheme="minorHAnsi"/>
        </w:rPr>
        <w:t>My Hobbies are</w:t>
      </w:r>
      <w:r w:rsidR="00266C36" w:rsidRPr="00266C36">
        <w:rPr>
          <w:rFonts w:asciiTheme="minorHAnsi" w:eastAsia="Arial" w:hAnsiTheme="minorHAnsi" w:cstheme="minorHAnsi"/>
        </w:rPr>
        <w:t xml:space="preserve"> playing badminton and football</w:t>
      </w:r>
      <w:r w:rsidR="00266C36">
        <w:rPr>
          <w:rFonts w:asciiTheme="minorHAnsi" w:eastAsia="Arial" w:hAnsiTheme="minorHAnsi" w:cstheme="minorHAnsi"/>
        </w:rPr>
        <w:t xml:space="preserve">, </w:t>
      </w:r>
      <w:r w:rsidR="00266C36" w:rsidRPr="00266C36">
        <w:rPr>
          <w:rFonts w:asciiTheme="minorHAnsi" w:eastAsia="Arial" w:hAnsiTheme="minorHAnsi" w:cstheme="minorHAnsi"/>
        </w:rPr>
        <w:t>they’re not just great ways to stay active, but also a fun way to connect with others and challenge myself. Every morning, I take some time to meditate, which helps clear my mind and brings a sense of calm. When I’m not on the court or meditating, I’m probably in the kitchen. Cooking is something I really enjoy, whether it’s trying out new recipes or sharing a meal with family and friends</w:t>
      </w:r>
      <w:r w:rsidR="00266C36">
        <w:rPr>
          <w:rFonts w:asciiTheme="minorHAnsi" w:eastAsia="Arial" w:hAnsiTheme="minorHAnsi" w:cstheme="minorHAnsi"/>
        </w:rPr>
        <w:t>.</w:t>
      </w:r>
    </w:p>
    <w:p w14:paraId="461FD201" w14:textId="77777777" w:rsidR="00CD2548" w:rsidRPr="00EE7B60" w:rsidRDefault="00000000">
      <w:pPr>
        <w:pStyle w:val="divdocumentdivsectiontitle"/>
        <w:spacing w:before="200" w:after="40"/>
        <w:jc w:val="center"/>
        <w:rPr>
          <w:rFonts w:asciiTheme="minorHAnsi" w:eastAsia="Arial" w:hAnsiTheme="minorHAnsi" w:cstheme="minorHAnsi"/>
          <w:b/>
          <w:bCs/>
          <w:sz w:val="24"/>
          <w:szCs w:val="24"/>
        </w:rPr>
      </w:pPr>
      <w:r w:rsidRPr="00EE7B60">
        <w:rPr>
          <w:rFonts w:asciiTheme="minorHAnsi" w:eastAsia="Arial" w:hAnsiTheme="minorHAnsi" w:cstheme="minorHAnsi"/>
          <w:b/>
          <w:bCs/>
          <w:sz w:val="24"/>
          <w:szCs w:val="24"/>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320"/>
        <w:gridCol w:w="5320"/>
      </w:tblGrid>
      <w:tr w:rsidR="00CD2548" w:rsidRPr="00EE7B60" w14:paraId="0940B16C" w14:textId="77777777">
        <w:tc>
          <w:tcPr>
            <w:tcW w:w="5320" w:type="dxa"/>
            <w:tcMar>
              <w:top w:w="0" w:type="dxa"/>
              <w:left w:w="0" w:type="dxa"/>
              <w:bottom w:w="0" w:type="dxa"/>
              <w:right w:w="0" w:type="dxa"/>
            </w:tcMar>
            <w:hideMark/>
          </w:tcPr>
          <w:p w14:paraId="4DC85C2F" w14:textId="246986B3" w:rsidR="00CD2548" w:rsidRPr="00EE7B60" w:rsidRDefault="00000000" w:rsidP="00266C36">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HTML5</w:t>
            </w:r>
            <w:r w:rsidR="00266C36">
              <w:rPr>
                <w:rFonts w:asciiTheme="minorHAnsi" w:eastAsia="Arial" w:hAnsiTheme="minorHAnsi" w:cstheme="minorHAnsi"/>
              </w:rPr>
              <w:t xml:space="preserve"> – 4 years</w:t>
            </w:r>
          </w:p>
          <w:p w14:paraId="1A855F87" w14:textId="602AA2CB" w:rsidR="00CD2548" w:rsidRPr="00EE7B60" w:rsidRDefault="00000000" w:rsidP="00266C36">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CSS3</w:t>
            </w:r>
            <w:r w:rsidR="00266C36">
              <w:rPr>
                <w:rFonts w:asciiTheme="minorHAnsi" w:eastAsia="Arial" w:hAnsiTheme="minorHAnsi" w:cstheme="minorHAnsi"/>
              </w:rPr>
              <w:t xml:space="preserve"> – 4 years</w:t>
            </w:r>
          </w:p>
          <w:p w14:paraId="09AE7977" w14:textId="68E63D49" w:rsidR="00CD2548" w:rsidRDefault="00000000" w:rsidP="00266C36">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JavaScript</w:t>
            </w:r>
            <w:r w:rsidR="00266C36" w:rsidRPr="00656754">
              <w:rPr>
                <w:rFonts w:asciiTheme="minorHAnsi" w:eastAsia="Arial" w:hAnsiTheme="minorHAnsi" w:cstheme="minorHAnsi"/>
                <w:b/>
                <w:bCs/>
              </w:rPr>
              <w:t xml:space="preserve"> </w:t>
            </w:r>
            <w:r w:rsidR="00266C36">
              <w:rPr>
                <w:rFonts w:asciiTheme="minorHAnsi" w:eastAsia="Arial" w:hAnsiTheme="minorHAnsi" w:cstheme="minorHAnsi"/>
              </w:rPr>
              <w:t>– 4 years</w:t>
            </w:r>
          </w:p>
          <w:p w14:paraId="796D462B" w14:textId="0691B8A2" w:rsidR="00266C36" w:rsidRPr="00266C36" w:rsidRDefault="00266C36" w:rsidP="00266C36">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Python</w:t>
            </w:r>
            <w:r>
              <w:rPr>
                <w:rFonts w:asciiTheme="minorHAnsi" w:eastAsia="Arial" w:hAnsiTheme="minorHAnsi" w:cstheme="minorHAnsi"/>
              </w:rPr>
              <w:t xml:space="preserve"> – 4 years</w:t>
            </w:r>
          </w:p>
          <w:p w14:paraId="2D4D6666" w14:textId="77777777" w:rsidR="00266C36" w:rsidRPr="00EE7B60" w:rsidRDefault="00266C36" w:rsidP="00266C36">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REST API</w:t>
            </w:r>
            <w:r w:rsidRPr="00EE7B60">
              <w:rPr>
                <w:rFonts w:asciiTheme="minorHAnsi" w:eastAsia="Arial" w:hAnsiTheme="minorHAnsi" w:cstheme="minorHAnsi"/>
              </w:rPr>
              <w:t>s</w:t>
            </w:r>
            <w:r>
              <w:rPr>
                <w:rFonts w:asciiTheme="minorHAnsi" w:eastAsia="Arial" w:hAnsiTheme="minorHAnsi" w:cstheme="minorHAnsi"/>
              </w:rPr>
              <w:t xml:space="preserve"> – 4 years</w:t>
            </w:r>
          </w:p>
          <w:p w14:paraId="46CB9E7A" w14:textId="234A235B" w:rsidR="00266C36" w:rsidRPr="00266C36" w:rsidRDefault="00266C36" w:rsidP="007853C3">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 xml:space="preserve">Node.js </w:t>
            </w:r>
            <w:r>
              <w:rPr>
                <w:rFonts w:asciiTheme="minorHAnsi" w:eastAsia="Arial" w:hAnsiTheme="minorHAnsi" w:cstheme="minorHAnsi"/>
              </w:rPr>
              <w:t>– 4 years</w:t>
            </w:r>
          </w:p>
        </w:tc>
        <w:tc>
          <w:tcPr>
            <w:tcW w:w="5320" w:type="dxa"/>
            <w:tcBorders>
              <w:left w:val="single" w:sz="8" w:space="0" w:color="FEFDFD"/>
            </w:tcBorders>
            <w:tcMar>
              <w:top w:w="0" w:type="dxa"/>
              <w:left w:w="0" w:type="dxa"/>
              <w:bottom w:w="0" w:type="dxa"/>
              <w:right w:w="0" w:type="dxa"/>
            </w:tcMar>
            <w:hideMark/>
          </w:tcPr>
          <w:p w14:paraId="2D39E6DF" w14:textId="639E05AC" w:rsidR="007853C3" w:rsidRDefault="007853C3" w:rsidP="007853C3">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 xml:space="preserve">SQLite </w:t>
            </w:r>
            <w:r>
              <w:rPr>
                <w:rFonts w:asciiTheme="minorHAnsi" w:eastAsia="Arial" w:hAnsiTheme="minorHAnsi" w:cstheme="minorHAnsi"/>
              </w:rPr>
              <w:t>– 4 years</w:t>
            </w:r>
          </w:p>
          <w:p w14:paraId="51B53707" w14:textId="300CE9ED" w:rsidR="007853C3" w:rsidRDefault="007853C3" w:rsidP="007853C3">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 xml:space="preserve">DOM Elements </w:t>
            </w:r>
            <w:r>
              <w:rPr>
                <w:rFonts w:asciiTheme="minorHAnsi" w:eastAsia="Arial" w:hAnsiTheme="minorHAnsi" w:cstheme="minorHAnsi"/>
              </w:rPr>
              <w:t>– 4 years</w:t>
            </w:r>
          </w:p>
          <w:p w14:paraId="40D2674A" w14:textId="77777777" w:rsidR="007853C3" w:rsidRPr="00266C36" w:rsidRDefault="007853C3" w:rsidP="007853C3">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 xml:space="preserve">Power BI </w:t>
            </w:r>
            <w:r>
              <w:rPr>
                <w:rFonts w:asciiTheme="minorHAnsi" w:eastAsia="Arial" w:hAnsiTheme="minorHAnsi" w:cstheme="minorHAnsi"/>
              </w:rPr>
              <w:t xml:space="preserve">– 3 years </w:t>
            </w:r>
          </w:p>
          <w:p w14:paraId="0022598F" w14:textId="62D15F65" w:rsidR="007853C3" w:rsidRPr="007853C3" w:rsidRDefault="007853C3" w:rsidP="007853C3">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GitHub</w:t>
            </w:r>
            <w:r>
              <w:rPr>
                <w:rFonts w:asciiTheme="minorHAnsi" w:eastAsia="Arial" w:hAnsiTheme="minorHAnsi" w:cstheme="minorHAnsi"/>
              </w:rPr>
              <w:t xml:space="preserve"> – 3 years</w:t>
            </w:r>
          </w:p>
          <w:p w14:paraId="71C4F5B6" w14:textId="64DA7EA8" w:rsidR="00266C36" w:rsidRPr="00EE7B60" w:rsidRDefault="00266C36" w:rsidP="007853C3">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React.js</w:t>
            </w:r>
            <w:r>
              <w:rPr>
                <w:rFonts w:asciiTheme="minorHAnsi" w:eastAsia="Arial" w:hAnsiTheme="minorHAnsi" w:cstheme="minorHAnsi"/>
              </w:rPr>
              <w:t xml:space="preserve"> – 2 years</w:t>
            </w:r>
          </w:p>
          <w:p w14:paraId="4CCDABB2" w14:textId="673AA2FD" w:rsidR="007853C3" w:rsidRPr="007853C3" w:rsidRDefault="00266C36" w:rsidP="007853C3">
            <w:pPr>
              <w:pStyle w:val="ulli"/>
              <w:numPr>
                <w:ilvl w:val="0"/>
                <w:numId w:val="1"/>
              </w:numPr>
              <w:spacing w:line="280" w:lineRule="atLeast"/>
              <w:rPr>
                <w:rFonts w:asciiTheme="minorHAnsi" w:eastAsia="Arial" w:hAnsiTheme="minorHAnsi" w:cstheme="minorHAnsi"/>
              </w:rPr>
            </w:pPr>
            <w:r w:rsidRPr="00656754">
              <w:rPr>
                <w:rFonts w:asciiTheme="minorHAnsi" w:eastAsia="Arial" w:hAnsiTheme="minorHAnsi" w:cstheme="minorHAnsi"/>
                <w:b/>
                <w:bCs/>
              </w:rPr>
              <w:t xml:space="preserve">AWS Amplify </w:t>
            </w:r>
            <w:r>
              <w:rPr>
                <w:rFonts w:asciiTheme="minorHAnsi" w:eastAsia="Arial" w:hAnsiTheme="minorHAnsi" w:cstheme="minorHAnsi"/>
              </w:rPr>
              <w:t>– 2 years</w:t>
            </w:r>
          </w:p>
        </w:tc>
      </w:tr>
    </w:tbl>
    <w:p w14:paraId="11E322FA" w14:textId="77777777" w:rsidR="00CD2548" w:rsidRPr="00EE7B60" w:rsidRDefault="00000000">
      <w:pPr>
        <w:pStyle w:val="divdocumentdivsectiontitle"/>
        <w:spacing w:before="200" w:after="40"/>
        <w:jc w:val="center"/>
        <w:rPr>
          <w:rFonts w:asciiTheme="minorHAnsi" w:eastAsia="Arial" w:hAnsiTheme="minorHAnsi" w:cstheme="minorHAnsi"/>
          <w:b/>
          <w:bCs/>
          <w:sz w:val="24"/>
          <w:szCs w:val="24"/>
        </w:rPr>
      </w:pPr>
      <w:r w:rsidRPr="00EE7B60">
        <w:rPr>
          <w:rFonts w:asciiTheme="minorHAnsi" w:eastAsia="Arial" w:hAnsiTheme="minorHAnsi" w:cstheme="minorHAnsi"/>
          <w:b/>
          <w:bCs/>
          <w:sz w:val="24"/>
          <w:szCs w:val="24"/>
        </w:rPr>
        <w:t>Experience</w:t>
      </w:r>
    </w:p>
    <w:p w14:paraId="51C180C6" w14:textId="3C28FE2A" w:rsidR="00CD2548" w:rsidRPr="00EE7B60" w:rsidRDefault="00000000">
      <w:pPr>
        <w:pStyle w:val="divdocumentsinglecolumn"/>
        <w:tabs>
          <w:tab w:val="right" w:pos="10620"/>
        </w:tabs>
        <w:spacing w:line="280" w:lineRule="atLeast"/>
        <w:rPr>
          <w:rFonts w:asciiTheme="minorHAnsi" w:eastAsia="Arial" w:hAnsiTheme="minorHAnsi" w:cstheme="minorHAnsi"/>
        </w:rPr>
      </w:pPr>
      <w:r w:rsidRPr="00EE7B60">
        <w:rPr>
          <w:rStyle w:val="spanjobtitle"/>
          <w:rFonts w:asciiTheme="minorHAnsi" w:eastAsia="Arial" w:hAnsiTheme="minorHAnsi" w:cstheme="minorHAnsi"/>
        </w:rPr>
        <w:t>IT Engineer (Internship)</w:t>
      </w:r>
      <w:r w:rsidRPr="00EE7B60">
        <w:rPr>
          <w:rStyle w:val="singlecolumnspanpaddedlinenth-child1"/>
          <w:rFonts w:asciiTheme="minorHAnsi" w:eastAsia="Arial" w:hAnsiTheme="minorHAnsi" w:cstheme="minorHAnsi"/>
        </w:rPr>
        <w:t xml:space="preserve"> </w:t>
      </w:r>
      <w:r w:rsidRPr="00EE7B60">
        <w:rPr>
          <w:rStyle w:val="datesWrapper"/>
          <w:rFonts w:asciiTheme="minorHAnsi" w:eastAsia="Arial" w:hAnsiTheme="minorHAnsi" w:cstheme="minorHAnsi"/>
        </w:rPr>
        <w:tab/>
        <w:t xml:space="preserve"> </w:t>
      </w:r>
      <w:r w:rsidRPr="00EE7B60">
        <w:rPr>
          <w:rStyle w:val="spanjobdates"/>
          <w:rFonts w:asciiTheme="minorHAnsi" w:eastAsia="Arial" w:hAnsiTheme="minorHAnsi" w:cstheme="minorHAnsi"/>
        </w:rPr>
        <w:t>03/2024 to 0</w:t>
      </w:r>
      <w:r w:rsidR="00586B14">
        <w:rPr>
          <w:rStyle w:val="spanjobdates"/>
          <w:rFonts w:asciiTheme="minorHAnsi" w:eastAsia="Arial" w:hAnsiTheme="minorHAnsi" w:cstheme="minorHAnsi"/>
        </w:rPr>
        <w:t>1</w:t>
      </w:r>
      <w:r w:rsidRPr="00EE7B60">
        <w:rPr>
          <w:rStyle w:val="spanjobdates"/>
          <w:rFonts w:asciiTheme="minorHAnsi" w:eastAsia="Arial" w:hAnsiTheme="minorHAnsi" w:cstheme="minorHAnsi"/>
        </w:rPr>
        <w:t>/2025</w:t>
      </w:r>
      <w:r w:rsidRPr="00EE7B60">
        <w:rPr>
          <w:rStyle w:val="datesWrapper"/>
          <w:rFonts w:asciiTheme="minorHAnsi" w:eastAsia="Arial" w:hAnsiTheme="minorHAnsi" w:cstheme="minorHAnsi"/>
        </w:rPr>
        <w:t xml:space="preserve"> </w:t>
      </w:r>
    </w:p>
    <w:p w14:paraId="07760F5D" w14:textId="77777777" w:rsidR="00CD2548" w:rsidRPr="00EE7B60" w:rsidRDefault="00000000">
      <w:pPr>
        <w:pStyle w:val="spanpaddedline"/>
        <w:tabs>
          <w:tab w:val="right" w:pos="10620"/>
        </w:tabs>
        <w:spacing w:line="280" w:lineRule="atLeast"/>
        <w:rPr>
          <w:rFonts w:asciiTheme="minorHAnsi" w:eastAsia="Arial" w:hAnsiTheme="minorHAnsi" w:cstheme="minorHAnsi"/>
        </w:rPr>
      </w:pPr>
      <w:r w:rsidRPr="00EE7B60">
        <w:rPr>
          <w:rStyle w:val="spancompanyname"/>
          <w:rFonts w:asciiTheme="minorHAnsi" w:eastAsia="Arial" w:hAnsiTheme="minorHAnsi" w:cstheme="minorHAnsi"/>
        </w:rPr>
        <w:t xml:space="preserve">MyCardiumAI </w:t>
      </w:r>
      <w:r w:rsidRPr="00EE7B60">
        <w:rPr>
          <w:rStyle w:val="datesWrapper"/>
          <w:rFonts w:asciiTheme="minorHAnsi" w:eastAsia="Arial" w:hAnsiTheme="minorHAnsi" w:cstheme="minorHAnsi"/>
        </w:rPr>
        <w:tab/>
        <w:t xml:space="preserve"> </w:t>
      </w:r>
      <w:r w:rsidRPr="00EE7B60">
        <w:rPr>
          <w:rStyle w:val="spanjoblocation"/>
          <w:rFonts w:asciiTheme="minorHAnsi" w:eastAsia="Arial" w:hAnsiTheme="minorHAnsi" w:cstheme="minorHAnsi"/>
        </w:rPr>
        <w:t xml:space="preserve">Liverpool, United Kingdom </w:t>
      </w:r>
    </w:p>
    <w:p w14:paraId="573817AF" w14:textId="77777777" w:rsidR="00CD2548" w:rsidRPr="00EE7B60" w:rsidRDefault="00000000">
      <w:pPr>
        <w:pStyle w:val="ulli"/>
        <w:numPr>
          <w:ilvl w:val="0"/>
          <w:numId w:val="3"/>
        </w:numPr>
        <w:spacing w:line="280" w:lineRule="atLeast"/>
        <w:ind w:left="640" w:hanging="261"/>
        <w:rPr>
          <w:rStyle w:val="span"/>
          <w:rFonts w:asciiTheme="minorHAnsi" w:eastAsia="Arial" w:hAnsiTheme="minorHAnsi" w:cstheme="minorHAnsi"/>
        </w:rPr>
      </w:pPr>
      <w:r w:rsidRPr="00EE7B60">
        <w:rPr>
          <w:rStyle w:val="span"/>
          <w:rFonts w:asciiTheme="minorHAnsi" w:eastAsia="Arial" w:hAnsiTheme="minorHAnsi" w:cstheme="minorHAnsi"/>
        </w:rPr>
        <w:t xml:space="preserve">Managed and maintained </w:t>
      </w:r>
      <w:r w:rsidRPr="007A7076">
        <w:rPr>
          <w:rStyle w:val="span"/>
          <w:rFonts w:asciiTheme="minorHAnsi" w:eastAsia="Arial" w:hAnsiTheme="minorHAnsi" w:cstheme="minorHAnsi"/>
          <w:b/>
          <w:bCs/>
        </w:rPr>
        <w:t>AWS cloud environments</w:t>
      </w:r>
      <w:r w:rsidRPr="00EE7B60">
        <w:rPr>
          <w:rStyle w:val="span"/>
          <w:rFonts w:asciiTheme="minorHAnsi" w:eastAsia="Arial" w:hAnsiTheme="minorHAnsi" w:cstheme="minorHAnsi"/>
        </w:rPr>
        <w:t>, ensuring high availability, security compliance, and optimized performance.</w:t>
      </w:r>
    </w:p>
    <w:p w14:paraId="1DF1778F" w14:textId="7C542077" w:rsidR="00CD2548" w:rsidRPr="00EE7B60" w:rsidRDefault="00000000">
      <w:pPr>
        <w:pStyle w:val="ulli"/>
        <w:numPr>
          <w:ilvl w:val="0"/>
          <w:numId w:val="3"/>
        </w:numPr>
        <w:spacing w:line="280" w:lineRule="atLeast"/>
        <w:ind w:left="640" w:hanging="261"/>
        <w:rPr>
          <w:rStyle w:val="span"/>
          <w:rFonts w:asciiTheme="minorHAnsi" w:eastAsia="Arial" w:hAnsiTheme="minorHAnsi" w:cstheme="minorHAnsi"/>
        </w:rPr>
      </w:pPr>
      <w:r w:rsidRPr="00EE7B60">
        <w:rPr>
          <w:rStyle w:val="span"/>
          <w:rFonts w:asciiTheme="minorHAnsi" w:eastAsia="Arial" w:hAnsiTheme="minorHAnsi" w:cstheme="minorHAnsi"/>
        </w:rPr>
        <w:t xml:space="preserve">Designed and implemented </w:t>
      </w:r>
      <w:r w:rsidRPr="007A7076">
        <w:rPr>
          <w:rStyle w:val="span"/>
          <w:rFonts w:asciiTheme="minorHAnsi" w:eastAsia="Arial" w:hAnsiTheme="minorHAnsi" w:cstheme="minorHAnsi"/>
          <w:b/>
          <w:bCs/>
        </w:rPr>
        <w:t>CI/CD pipelines</w:t>
      </w:r>
      <w:r w:rsidRPr="00EE7B60">
        <w:rPr>
          <w:rStyle w:val="span"/>
          <w:rFonts w:asciiTheme="minorHAnsi" w:eastAsia="Arial" w:hAnsiTheme="minorHAnsi" w:cstheme="minorHAnsi"/>
        </w:rPr>
        <w:t xml:space="preserve"> using </w:t>
      </w:r>
      <w:r w:rsidRPr="007A7076">
        <w:rPr>
          <w:rStyle w:val="span"/>
          <w:rFonts w:asciiTheme="minorHAnsi" w:eastAsia="Arial" w:hAnsiTheme="minorHAnsi" w:cstheme="minorHAnsi"/>
          <w:b/>
          <w:bCs/>
        </w:rPr>
        <w:t>Jira Bitbucket</w:t>
      </w:r>
      <w:r w:rsidRPr="00EE7B60">
        <w:rPr>
          <w:rStyle w:val="span"/>
          <w:rFonts w:asciiTheme="minorHAnsi" w:eastAsia="Arial" w:hAnsiTheme="minorHAnsi" w:cstheme="minorHAnsi"/>
        </w:rPr>
        <w:t xml:space="preserve">, and </w:t>
      </w:r>
      <w:r w:rsidRPr="007A7076">
        <w:rPr>
          <w:rStyle w:val="span"/>
          <w:rFonts w:asciiTheme="minorHAnsi" w:eastAsia="Arial" w:hAnsiTheme="minorHAnsi" w:cstheme="minorHAnsi"/>
          <w:b/>
          <w:bCs/>
        </w:rPr>
        <w:t>AWS Amplify</w:t>
      </w:r>
      <w:r w:rsidRPr="00EE7B60">
        <w:rPr>
          <w:rStyle w:val="span"/>
          <w:rFonts w:asciiTheme="minorHAnsi" w:eastAsia="Arial" w:hAnsiTheme="minorHAnsi" w:cstheme="minorHAnsi"/>
        </w:rPr>
        <w:t>, improving deployment efficiency and reducing downtime.</w:t>
      </w:r>
    </w:p>
    <w:p w14:paraId="53845A67" w14:textId="11C2E7B2" w:rsidR="00CD2548" w:rsidRPr="00EE7B60" w:rsidRDefault="00000000">
      <w:pPr>
        <w:pStyle w:val="ulli"/>
        <w:numPr>
          <w:ilvl w:val="0"/>
          <w:numId w:val="3"/>
        </w:numPr>
        <w:spacing w:line="280" w:lineRule="atLeast"/>
        <w:ind w:left="640" w:hanging="261"/>
        <w:rPr>
          <w:rStyle w:val="span"/>
          <w:rFonts w:asciiTheme="minorHAnsi" w:eastAsia="Arial" w:hAnsiTheme="minorHAnsi" w:cstheme="minorHAnsi"/>
        </w:rPr>
      </w:pPr>
      <w:r w:rsidRPr="00EE7B60">
        <w:rPr>
          <w:rStyle w:val="span"/>
          <w:rFonts w:asciiTheme="minorHAnsi" w:eastAsia="Arial" w:hAnsiTheme="minorHAnsi" w:cstheme="minorHAnsi"/>
        </w:rPr>
        <w:t>Developed Python-based integrations with third-party tools (</w:t>
      </w:r>
      <w:r w:rsidRPr="007A7076">
        <w:rPr>
          <w:rStyle w:val="span"/>
          <w:rFonts w:asciiTheme="minorHAnsi" w:eastAsia="Arial" w:hAnsiTheme="minorHAnsi" w:cstheme="minorHAnsi"/>
          <w:b/>
          <w:bCs/>
        </w:rPr>
        <w:t>Clockify, Clinical Trial, SharePoint</w:t>
      </w:r>
      <w:r w:rsidRPr="00EE7B60">
        <w:rPr>
          <w:rStyle w:val="span"/>
          <w:rFonts w:asciiTheme="minorHAnsi" w:eastAsia="Arial" w:hAnsiTheme="minorHAnsi" w:cstheme="minorHAnsi"/>
        </w:rPr>
        <w:t xml:space="preserve">) to enable real-time </w:t>
      </w:r>
      <w:r w:rsidRPr="007A7076">
        <w:rPr>
          <w:rStyle w:val="span"/>
          <w:rFonts w:asciiTheme="minorHAnsi" w:eastAsia="Arial" w:hAnsiTheme="minorHAnsi" w:cstheme="minorHAnsi"/>
          <w:b/>
          <w:bCs/>
        </w:rPr>
        <w:t>Power BI</w:t>
      </w:r>
      <w:r w:rsidRPr="00EE7B60">
        <w:rPr>
          <w:rStyle w:val="span"/>
          <w:rFonts w:asciiTheme="minorHAnsi" w:eastAsia="Arial" w:hAnsiTheme="minorHAnsi" w:cstheme="minorHAnsi"/>
        </w:rPr>
        <w:t xml:space="preserve"> reporting and streamline data analysis workflows</w:t>
      </w:r>
      <w:r w:rsidR="008F645F">
        <w:rPr>
          <w:rStyle w:val="span"/>
          <w:rFonts w:asciiTheme="minorHAnsi" w:eastAsia="Arial" w:hAnsiTheme="minorHAnsi" w:cstheme="minorHAnsi"/>
        </w:rPr>
        <w:t xml:space="preserve"> using </w:t>
      </w:r>
      <w:r w:rsidR="008F645F" w:rsidRPr="007A7076">
        <w:rPr>
          <w:rStyle w:val="span"/>
          <w:rFonts w:asciiTheme="minorHAnsi" w:eastAsia="Arial" w:hAnsiTheme="minorHAnsi" w:cstheme="minorHAnsi"/>
          <w:b/>
          <w:bCs/>
        </w:rPr>
        <w:t>REST API’s</w:t>
      </w:r>
      <w:r w:rsidRPr="00EE7B60">
        <w:rPr>
          <w:rStyle w:val="span"/>
          <w:rFonts w:asciiTheme="minorHAnsi" w:eastAsia="Arial" w:hAnsiTheme="minorHAnsi" w:cstheme="minorHAnsi"/>
        </w:rPr>
        <w:t>.</w:t>
      </w:r>
    </w:p>
    <w:p w14:paraId="178CF6C4" w14:textId="606142D0" w:rsidR="00CD2548" w:rsidRPr="00EE7B60" w:rsidRDefault="00000000">
      <w:pPr>
        <w:pStyle w:val="ulli"/>
        <w:numPr>
          <w:ilvl w:val="0"/>
          <w:numId w:val="3"/>
        </w:numPr>
        <w:spacing w:line="280" w:lineRule="atLeast"/>
        <w:ind w:left="640" w:hanging="261"/>
        <w:rPr>
          <w:rStyle w:val="span"/>
          <w:rFonts w:asciiTheme="minorHAnsi" w:eastAsia="Arial" w:hAnsiTheme="minorHAnsi" w:cstheme="minorHAnsi"/>
        </w:rPr>
      </w:pPr>
      <w:r w:rsidRPr="00EE7B60">
        <w:rPr>
          <w:rStyle w:val="span"/>
          <w:rFonts w:asciiTheme="minorHAnsi" w:eastAsia="Arial" w:hAnsiTheme="minorHAnsi" w:cstheme="minorHAnsi"/>
        </w:rPr>
        <w:t xml:space="preserve">Configured and monitored </w:t>
      </w:r>
      <w:r w:rsidRPr="007A7076">
        <w:rPr>
          <w:rStyle w:val="span"/>
          <w:rFonts w:asciiTheme="minorHAnsi" w:eastAsia="Arial" w:hAnsiTheme="minorHAnsi" w:cstheme="minorHAnsi"/>
          <w:b/>
          <w:bCs/>
        </w:rPr>
        <w:t>IT infrastructure</w:t>
      </w:r>
      <w:r w:rsidRPr="00EE7B60">
        <w:rPr>
          <w:rStyle w:val="span"/>
          <w:rFonts w:asciiTheme="minorHAnsi" w:eastAsia="Arial" w:hAnsiTheme="minorHAnsi" w:cstheme="minorHAnsi"/>
        </w:rPr>
        <w:t>, including office hardware (</w:t>
      </w:r>
      <w:r w:rsidRPr="007A7076">
        <w:rPr>
          <w:rStyle w:val="span"/>
          <w:rFonts w:asciiTheme="minorHAnsi" w:eastAsia="Arial" w:hAnsiTheme="minorHAnsi" w:cstheme="minorHAnsi"/>
          <w:b/>
          <w:bCs/>
        </w:rPr>
        <w:t>laptops, monitors</w:t>
      </w:r>
      <w:r w:rsidRPr="00EE7B60">
        <w:rPr>
          <w:rStyle w:val="span"/>
          <w:rFonts w:asciiTheme="minorHAnsi" w:eastAsia="Arial" w:hAnsiTheme="minorHAnsi" w:cstheme="minorHAnsi"/>
        </w:rPr>
        <w:t xml:space="preserve">) and </w:t>
      </w:r>
      <w:r w:rsidR="001666EC">
        <w:rPr>
          <w:rStyle w:val="span"/>
          <w:rFonts w:asciiTheme="minorHAnsi" w:eastAsia="Arial" w:hAnsiTheme="minorHAnsi" w:cstheme="minorHAnsi"/>
        </w:rPr>
        <w:t xml:space="preserve">Integrated </w:t>
      </w:r>
      <w:r w:rsidR="001666EC" w:rsidRPr="007A7076">
        <w:rPr>
          <w:rStyle w:val="span"/>
          <w:rFonts w:asciiTheme="minorHAnsi" w:eastAsia="Arial" w:hAnsiTheme="minorHAnsi" w:cstheme="minorHAnsi"/>
          <w:b/>
          <w:bCs/>
        </w:rPr>
        <w:t>Bitdefender with Ninja one</w:t>
      </w:r>
      <w:r w:rsidR="001666EC">
        <w:rPr>
          <w:rStyle w:val="span"/>
          <w:rFonts w:asciiTheme="minorHAnsi" w:eastAsia="Arial" w:hAnsiTheme="minorHAnsi" w:cstheme="minorHAnsi"/>
        </w:rPr>
        <w:t xml:space="preserve"> </w:t>
      </w:r>
      <w:r w:rsidRPr="00EE7B60">
        <w:rPr>
          <w:rStyle w:val="span"/>
          <w:rFonts w:asciiTheme="minorHAnsi" w:eastAsia="Arial" w:hAnsiTheme="minorHAnsi" w:cstheme="minorHAnsi"/>
        </w:rPr>
        <w:t>software to enhance system security and user productivity.</w:t>
      </w:r>
    </w:p>
    <w:p w14:paraId="15E36C69" w14:textId="216E2C5B" w:rsidR="00CD2548" w:rsidRDefault="00000000">
      <w:pPr>
        <w:pStyle w:val="ulli"/>
        <w:numPr>
          <w:ilvl w:val="0"/>
          <w:numId w:val="3"/>
        </w:numPr>
        <w:spacing w:line="280" w:lineRule="atLeast"/>
        <w:ind w:left="640" w:hanging="261"/>
        <w:rPr>
          <w:rStyle w:val="span"/>
          <w:rFonts w:asciiTheme="minorHAnsi" w:eastAsia="Arial" w:hAnsiTheme="minorHAnsi" w:cstheme="minorHAnsi"/>
        </w:rPr>
      </w:pPr>
      <w:r w:rsidRPr="00935736">
        <w:rPr>
          <w:rStyle w:val="span"/>
          <w:rFonts w:asciiTheme="minorHAnsi" w:eastAsia="Arial" w:hAnsiTheme="minorHAnsi" w:cstheme="minorHAnsi"/>
          <w:b/>
          <w:bCs/>
        </w:rPr>
        <w:t>Automated infrastructure</w:t>
      </w:r>
      <w:r w:rsidRPr="00EE7B60">
        <w:rPr>
          <w:rStyle w:val="span"/>
          <w:rFonts w:asciiTheme="minorHAnsi" w:eastAsia="Arial" w:hAnsiTheme="minorHAnsi" w:cstheme="minorHAnsi"/>
        </w:rPr>
        <w:t xml:space="preserve"> processes using </w:t>
      </w:r>
      <w:r w:rsidRPr="00935736">
        <w:rPr>
          <w:rStyle w:val="span"/>
          <w:rFonts w:asciiTheme="minorHAnsi" w:eastAsia="Arial" w:hAnsiTheme="minorHAnsi" w:cstheme="minorHAnsi"/>
          <w:b/>
          <w:bCs/>
        </w:rPr>
        <w:t>Python</w:t>
      </w:r>
      <w:r w:rsidRPr="00EE7B60">
        <w:rPr>
          <w:rStyle w:val="span"/>
          <w:rFonts w:asciiTheme="minorHAnsi" w:eastAsia="Arial" w:hAnsiTheme="minorHAnsi" w:cstheme="minorHAnsi"/>
        </w:rPr>
        <w:t xml:space="preserve">, including creating </w:t>
      </w:r>
      <w:r w:rsidRPr="00935736">
        <w:rPr>
          <w:rStyle w:val="span"/>
          <w:rFonts w:asciiTheme="minorHAnsi" w:eastAsia="Arial" w:hAnsiTheme="minorHAnsi" w:cstheme="minorHAnsi"/>
          <w:b/>
          <w:bCs/>
        </w:rPr>
        <w:t>Windows Sandbox environments</w:t>
      </w:r>
      <w:r w:rsidRPr="00EE7B60">
        <w:rPr>
          <w:rStyle w:val="span"/>
          <w:rFonts w:asciiTheme="minorHAnsi" w:eastAsia="Arial" w:hAnsiTheme="minorHAnsi" w:cstheme="minorHAnsi"/>
        </w:rPr>
        <w:t xml:space="preserve"> for efficient testing and debugging.</w:t>
      </w:r>
    </w:p>
    <w:p w14:paraId="27D0A9A3" w14:textId="143CA5EE" w:rsidR="006D45BB" w:rsidRPr="00935736" w:rsidRDefault="001666EC" w:rsidP="006D45BB">
      <w:pPr>
        <w:pStyle w:val="ListParagraph"/>
        <w:numPr>
          <w:ilvl w:val="0"/>
          <w:numId w:val="3"/>
        </w:numPr>
        <w:tabs>
          <w:tab w:val="left" w:pos="743"/>
        </w:tabs>
        <w:spacing w:line="254" w:lineRule="auto"/>
        <w:ind w:right="531"/>
        <w:jc w:val="both"/>
        <w:rPr>
          <w:rStyle w:val="span"/>
        </w:rPr>
      </w:pPr>
      <w:r w:rsidRPr="00935736">
        <w:rPr>
          <w:sz w:val="24"/>
          <w:szCs w:val="24"/>
        </w:rPr>
        <w:t xml:space="preserve">Evaluated and recommended the </w:t>
      </w:r>
      <w:r w:rsidRPr="00935736">
        <w:rPr>
          <w:b/>
          <w:bCs/>
          <w:sz w:val="24"/>
          <w:szCs w:val="24"/>
        </w:rPr>
        <w:t>best laptops for business use</w:t>
      </w:r>
      <w:r w:rsidRPr="00935736">
        <w:rPr>
          <w:sz w:val="24"/>
          <w:szCs w:val="24"/>
        </w:rPr>
        <w:t xml:space="preserve">, based on </w:t>
      </w:r>
      <w:r w:rsidRPr="00935736">
        <w:rPr>
          <w:b/>
          <w:bCs/>
          <w:sz w:val="24"/>
          <w:szCs w:val="24"/>
        </w:rPr>
        <w:t>performance, security</w:t>
      </w:r>
      <w:r w:rsidRPr="00935736">
        <w:rPr>
          <w:sz w:val="24"/>
          <w:szCs w:val="24"/>
        </w:rPr>
        <w:t>, and business needs.</w:t>
      </w:r>
    </w:p>
    <w:p w14:paraId="627917E6" w14:textId="77777777" w:rsidR="006D45BB" w:rsidRPr="006D45BB" w:rsidRDefault="006D45BB" w:rsidP="006D45BB">
      <w:pPr>
        <w:tabs>
          <w:tab w:val="left" w:pos="743"/>
        </w:tabs>
        <w:spacing w:line="254" w:lineRule="auto"/>
        <w:ind w:right="531"/>
        <w:jc w:val="both"/>
        <w:rPr>
          <w:rStyle w:val="span"/>
          <w:sz w:val="22"/>
          <w:szCs w:val="22"/>
        </w:rPr>
      </w:pPr>
    </w:p>
    <w:p w14:paraId="50C2BC41" w14:textId="77777777" w:rsidR="00CD2548" w:rsidRPr="00EE7B60" w:rsidRDefault="00000000">
      <w:pPr>
        <w:pStyle w:val="divdocumentsinglecolumn"/>
        <w:tabs>
          <w:tab w:val="right" w:pos="10620"/>
        </w:tabs>
        <w:spacing w:before="80" w:line="280" w:lineRule="atLeast"/>
        <w:rPr>
          <w:rFonts w:asciiTheme="minorHAnsi" w:eastAsia="Arial" w:hAnsiTheme="minorHAnsi" w:cstheme="minorHAnsi"/>
        </w:rPr>
      </w:pPr>
      <w:r w:rsidRPr="00EE7B60">
        <w:rPr>
          <w:rStyle w:val="spanjobtitle"/>
          <w:rFonts w:asciiTheme="minorHAnsi" w:eastAsia="Arial" w:hAnsiTheme="minorHAnsi" w:cstheme="minorHAnsi"/>
        </w:rPr>
        <w:lastRenderedPageBreak/>
        <w:t>Software Developer</w:t>
      </w:r>
      <w:r w:rsidRPr="00EE7B60">
        <w:rPr>
          <w:rStyle w:val="singlecolumnspanpaddedlinenth-child1"/>
          <w:rFonts w:asciiTheme="minorHAnsi" w:eastAsia="Arial" w:hAnsiTheme="minorHAnsi" w:cstheme="minorHAnsi"/>
        </w:rPr>
        <w:t xml:space="preserve"> </w:t>
      </w:r>
      <w:r w:rsidRPr="00EE7B60">
        <w:rPr>
          <w:rStyle w:val="datesWrapper"/>
          <w:rFonts w:asciiTheme="minorHAnsi" w:eastAsia="Arial" w:hAnsiTheme="minorHAnsi" w:cstheme="minorHAnsi"/>
        </w:rPr>
        <w:tab/>
        <w:t xml:space="preserve"> </w:t>
      </w:r>
      <w:r w:rsidRPr="00EE7B60">
        <w:rPr>
          <w:rStyle w:val="spanjobdates"/>
          <w:rFonts w:asciiTheme="minorHAnsi" w:eastAsia="Arial" w:hAnsiTheme="minorHAnsi" w:cstheme="minorHAnsi"/>
        </w:rPr>
        <w:t>12/2020 to 08/2022</w:t>
      </w:r>
      <w:r w:rsidRPr="00EE7B60">
        <w:rPr>
          <w:rStyle w:val="datesWrapper"/>
          <w:rFonts w:asciiTheme="minorHAnsi" w:eastAsia="Arial" w:hAnsiTheme="minorHAnsi" w:cstheme="minorHAnsi"/>
        </w:rPr>
        <w:t xml:space="preserve"> </w:t>
      </w:r>
    </w:p>
    <w:p w14:paraId="59BCE7B9" w14:textId="77777777" w:rsidR="00CD2548" w:rsidRPr="00EE7B60" w:rsidRDefault="00000000">
      <w:pPr>
        <w:pStyle w:val="spanpaddedline"/>
        <w:tabs>
          <w:tab w:val="right" w:pos="10620"/>
        </w:tabs>
        <w:spacing w:line="280" w:lineRule="atLeast"/>
        <w:rPr>
          <w:rFonts w:asciiTheme="minorHAnsi" w:eastAsia="Arial" w:hAnsiTheme="minorHAnsi" w:cstheme="minorHAnsi"/>
        </w:rPr>
      </w:pPr>
      <w:r w:rsidRPr="00EE7B60">
        <w:rPr>
          <w:rStyle w:val="spancompanyname"/>
          <w:rFonts w:asciiTheme="minorHAnsi" w:eastAsia="Arial" w:hAnsiTheme="minorHAnsi" w:cstheme="minorHAnsi"/>
        </w:rPr>
        <w:t>Cura GRC Private Limited</w:t>
      </w:r>
      <w:r w:rsidRPr="00EE7B60">
        <w:rPr>
          <w:rFonts w:asciiTheme="minorHAnsi" w:eastAsia="Arial" w:hAnsiTheme="minorHAnsi" w:cstheme="minorHAnsi"/>
        </w:rPr>
        <w:t xml:space="preserve"> </w:t>
      </w:r>
      <w:r w:rsidRPr="00EE7B60">
        <w:rPr>
          <w:rStyle w:val="datesWrapper"/>
          <w:rFonts w:asciiTheme="minorHAnsi" w:eastAsia="Arial" w:hAnsiTheme="minorHAnsi" w:cstheme="minorHAnsi"/>
        </w:rPr>
        <w:tab/>
        <w:t xml:space="preserve"> </w:t>
      </w:r>
      <w:r w:rsidRPr="00EE7B60">
        <w:rPr>
          <w:rStyle w:val="spanjoblocation"/>
          <w:rFonts w:asciiTheme="minorHAnsi" w:eastAsia="Arial" w:hAnsiTheme="minorHAnsi" w:cstheme="minorHAnsi"/>
        </w:rPr>
        <w:t>Hyderabad, India</w:t>
      </w:r>
      <w:r w:rsidRPr="00EE7B60">
        <w:rPr>
          <w:rStyle w:val="datesWrapper"/>
          <w:rFonts w:asciiTheme="minorHAnsi" w:eastAsia="Arial" w:hAnsiTheme="minorHAnsi" w:cstheme="minorHAnsi"/>
        </w:rPr>
        <w:t xml:space="preserve"> </w:t>
      </w:r>
    </w:p>
    <w:p w14:paraId="3F128371" w14:textId="77777777" w:rsidR="00CD2548" w:rsidRPr="00EE7B60" w:rsidRDefault="00000000">
      <w:pPr>
        <w:pStyle w:val="ulli"/>
        <w:numPr>
          <w:ilvl w:val="0"/>
          <w:numId w:val="4"/>
        </w:numPr>
        <w:spacing w:line="280" w:lineRule="atLeast"/>
        <w:ind w:left="640" w:hanging="261"/>
        <w:rPr>
          <w:rStyle w:val="span"/>
          <w:rFonts w:asciiTheme="minorHAnsi" w:eastAsia="Arial" w:hAnsiTheme="minorHAnsi" w:cstheme="minorHAnsi"/>
        </w:rPr>
      </w:pPr>
      <w:r w:rsidRPr="00EE7B60">
        <w:rPr>
          <w:rStyle w:val="span"/>
          <w:rFonts w:asciiTheme="minorHAnsi" w:eastAsia="Arial" w:hAnsiTheme="minorHAnsi" w:cstheme="minorHAnsi"/>
        </w:rPr>
        <w:t xml:space="preserve">Designed and developed responsive web applications using </w:t>
      </w:r>
      <w:r w:rsidRPr="007A7076">
        <w:rPr>
          <w:rStyle w:val="span"/>
          <w:rFonts w:asciiTheme="minorHAnsi" w:eastAsia="Arial" w:hAnsiTheme="minorHAnsi" w:cstheme="minorHAnsi"/>
          <w:b/>
          <w:bCs/>
        </w:rPr>
        <w:t>HTML, CSS, and JavaScript</w:t>
      </w:r>
      <w:r w:rsidRPr="00EE7B60">
        <w:rPr>
          <w:rStyle w:val="span"/>
          <w:rFonts w:asciiTheme="minorHAnsi" w:eastAsia="Arial" w:hAnsiTheme="minorHAnsi" w:cstheme="minorHAnsi"/>
        </w:rPr>
        <w:t xml:space="preserve">, ensuring optimal user experience and adherence to modern </w:t>
      </w:r>
      <w:r w:rsidRPr="007A7076">
        <w:rPr>
          <w:rStyle w:val="span"/>
          <w:rFonts w:asciiTheme="minorHAnsi" w:eastAsia="Arial" w:hAnsiTheme="minorHAnsi" w:cstheme="minorHAnsi"/>
          <w:b/>
          <w:bCs/>
        </w:rPr>
        <w:t>UI/UX principles</w:t>
      </w:r>
      <w:r w:rsidRPr="00EE7B60">
        <w:rPr>
          <w:rStyle w:val="span"/>
          <w:rFonts w:asciiTheme="minorHAnsi" w:eastAsia="Arial" w:hAnsiTheme="minorHAnsi" w:cstheme="minorHAnsi"/>
        </w:rPr>
        <w:t>.</w:t>
      </w:r>
    </w:p>
    <w:p w14:paraId="44495AB8" w14:textId="77777777" w:rsidR="00CD2548" w:rsidRPr="00EE7B60" w:rsidRDefault="00000000">
      <w:pPr>
        <w:pStyle w:val="ulli"/>
        <w:numPr>
          <w:ilvl w:val="0"/>
          <w:numId w:val="4"/>
        </w:numPr>
        <w:spacing w:line="280" w:lineRule="atLeast"/>
        <w:ind w:left="640" w:hanging="261"/>
        <w:rPr>
          <w:rStyle w:val="span"/>
          <w:rFonts w:asciiTheme="minorHAnsi" w:eastAsia="Arial" w:hAnsiTheme="minorHAnsi" w:cstheme="minorHAnsi"/>
        </w:rPr>
      </w:pPr>
      <w:r w:rsidRPr="00EE7B60">
        <w:rPr>
          <w:rStyle w:val="span"/>
          <w:rFonts w:asciiTheme="minorHAnsi" w:eastAsia="Arial" w:hAnsiTheme="minorHAnsi" w:cstheme="minorHAnsi"/>
        </w:rPr>
        <w:t xml:space="preserve">Built and maintained full-stack web applications with authentication, admin panel functionality, and product management features using </w:t>
      </w:r>
      <w:r w:rsidRPr="007A7076">
        <w:rPr>
          <w:rStyle w:val="span"/>
          <w:rFonts w:asciiTheme="minorHAnsi" w:eastAsia="Arial" w:hAnsiTheme="minorHAnsi" w:cstheme="minorHAnsi"/>
          <w:b/>
          <w:bCs/>
        </w:rPr>
        <w:t>Node.js and MySQL</w:t>
      </w:r>
      <w:r w:rsidRPr="00EE7B60">
        <w:rPr>
          <w:rStyle w:val="span"/>
          <w:rFonts w:asciiTheme="minorHAnsi" w:eastAsia="Arial" w:hAnsiTheme="minorHAnsi" w:cstheme="minorHAnsi"/>
        </w:rPr>
        <w:t>.</w:t>
      </w:r>
    </w:p>
    <w:p w14:paraId="4D2A286C" w14:textId="77777777" w:rsidR="00CD2548" w:rsidRDefault="00000000">
      <w:pPr>
        <w:pStyle w:val="ulli"/>
        <w:numPr>
          <w:ilvl w:val="0"/>
          <w:numId w:val="4"/>
        </w:numPr>
        <w:spacing w:line="280" w:lineRule="atLeast"/>
        <w:ind w:left="640" w:hanging="261"/>
        <w:rPr>
          <w:rStyle w:val="span"/>
          <w:rFonts w:asciiTheme="minorHAnsi" w:eastAsia="Arial" w:hAnsiTheme="minorHAnsi" w:cstheme="minorHAnsi"/>
        </w:rPr>
      </w:pPr>
      <w:r w:rsidRPr="00EE7B60">
        <w:rPr>
          <w:rStyle w:val="span"/>
          <w:rFonts w:asciiTheme="minorHAnsi" w:eastAsia="Arial" w:hAnsiTheme="minorHAnsi" w:cstheme="minorHAnsi"/>
        </w:rPr>
        <w:t xml:space="preserve">Implemented </w:t>
      </w:r>
      <w:r w:rsidRPr="007A7076">
        <w:rPr>
          <w:rStyle w:val="span"/>
          <w:rFonts w:asciiTheme="minorHAnsi" w:eastAsia="Arial" w:hAnsiTheme="minorHAnsi" w:cstheme="minorHAnsi"/>
          <w:b/>
          <w:bCs/>
        </w:rPr>
        <w:t>multilingual support in web applications</w:t>
      </w:r>
      <w:r w:rsidRPr="00EE7B60">
        <w:rPr>
          <w:rStyle w:val="span"/>
          <w:rFonts w:asciiTheme="minorHAnsi" w:eastAsia="Arial" w:hAnsiTheme="minorHAnsi" w:cstheme="minorHAnsi"/>
        </w:rPr>
        <w:t>, enhancing accessibility and usability for a global audience.</w:t>
      </w:r>
    </w:p>
    <w:p w14:paraId="796DDCF7" w14:textId="3DA9E96F" w:rsidR="00063596" w:rsidRPr="007A7076" w:rsidRDefault="00063596" w:rsidP="00063596">
      <w:pPr>
        <w:pStyle w:val="ListParagraph"/>
        <w:numPr>
          <w:ilvl w:val="0"/>
          <w:numId w:val="4"/>
        </w:numPr>
        <w:tabs>
          <w:tab w:val="left" w:pos="743"/>
        </w:tabs>
        <w:spacing w:before="61" w:line="259" w:lineRule="auto"/>
        <w:ind w:right="381"/>
        <w:rPr>
          <w:rStyle w:val="span"/>
          <w:rFonts w:ascii="Symbol" w:hAnsi="Symbol"/>
          <w:b/>
          <w:bCs/>
          <w:sz w:val="20"/>
          <w:szCs w:val="22"/>
        </w:rPr>
      </w:pPr>
      <w:r w:rsidRPr="00810C00">
        <w:t xml:space="preserve">Built a </w:t>
      </w:r>
      <w:r w:rsidRPr="007A7076">
        <w:rPr>
          <w:b/>
          <w:bCs/>
        </w:rPr>
        <w:t>fully functional offline website</w:t>
      </w:r>
      <w:r w:rsidRPr="00810C00">
        <w:t>, ensuring usability even without internet access</w:t>
      </w:r>
      <w:r>
        <w:t xml:space="preserve"> &amp; </w:t>
      </w:r>
      <w:r w:rsidRPr="007A7076">
        <w:rPr>
          <w:b/>
          <w:bCs/>
        </w:rPr>
        <w:t>Auto Update when online.</w:t>
      </w:r>
    </w:p>
    <w:p w14:paraId="655DA06F" w14:textId="77777777" w:rsidR="00CD2548" w:rsidRPr="00EE7B60" w:rsidRDefault="00000000">
      <w:pPr>
        <w:pStyle w:val="ulli"/>
        <w:numPr>
          <w:ilvl w:val="0"/>
          <w:numId w:val="4"/>
        </w:numPr>
        <w:spacing w:line="280" w:lineRule="atLeast"/>
        <w:ind w:left="640" w:hanging="261"/>
        <w:rPr>
          <w:rStyle w:val="span"/>
          <w:rFonts w:asciiTheme="minorHAnsi" w:eastAsia="Arial" w:hAnsiTheme="minorHAnsi" w:cstheme="minorHAnsi"/>
        </w:rPr>
      </w:pPr>
      <w:r w:rsidRPr="00EE7B60">
        <w:rPr>
          <w:rStyle w:val="span"/>
          <w:rFonts w:asciiTheme="minorHAnsi" w:eastAsia="Arial" w:hAnsiTheme="minorHAnsi" w:cstheme="minorHAnsi"/>
        </w:rPr>
        <w:t xml:space="preserve">Developed a </w:t>
      </w:r>
      <w:r w:rsidRPr="007A7076">
        <w:rPr>
          <w:rStyle w:val="span"/>
          <w:rFonts w:asciiTheme="minorHAnsi" w:eastAsia="Arial" w:hAnsiTheme="minorHAnsi" w:cstheme="minorHAnsi"/>
          <w:b/>
          <w:bCs/>
        </w:rPr>
        <w:t>License Audit Reporting tool</w:t>
      </w:r>
      <w:r w:rsidRPr="00EE7B60">
        <w:rPr>
          <w:rStyle w:val="span"/>
          <w:rFonts w:asciiTheme="minorHAnsi" w:eastAsia="Arial" w:hAnsiTheme="minorHAnsi" w:cstheme="minorHAnsi"/>
        </w:rPr>
        <w:t xml:space="preserve"> using </w:t>
      </w:r>
      <w:r w:rsidRPr="007A7076">
        <w:rPr>
          <w:rStyle w:val="span"/>
          <w:rFonts w:asciiTheme="minorHAnsi" w:eastAsia="Arial" w:hAnsiTheme="minorHAnsi" w:cstheme="minorHAnsi"/>
          <w:b/>
          <w:bCs/>
        </w:rPr>
        <w:t>Node.js</w:t>
      </w:r>
      <w:r w:rsidRPr="00EE7B60">
        <w:rPr>
          <w:rStyle w:val="span"/>
          <w:rFonts w:asciiTheme="minorHAnsi" w:eastAsia="Arial" w:hAnsiTheme="minorHAnsi" w:cstheme="minorHAnsi"/>
        </w:rPr>
        <w:t xml:space="preserve"> to categorize and report system issues, improving debugging and error resolution efficiency.</w:t>
      </w:r>
    </w:p>
    <w:p w14:paraId="53E09D10" w14:textId="77777777" w:rsidR="00CD2548" w:rsidRDefault="00000000">
      <w:pPr>
        <w:pStyle w:val="ulli"/>
        <w:numPr>
          <w:ilvl w:val="0"/>
          <w:numId w:val="4"/>
        </w:numPr>
        <w:spacing w:line="280" w:lineRule="atLeast"/>
        <w:ind w:left="640" w:hanging="261"/>
        <w:rPr>
          <w:rStyle w:val="span"/>
          <w:rFonts w:asciiTheme="minorHAnsi" w:eastAsia="Arial" w:hAnsiTheme="minorHAnsi" w:cstheme="minorHAnsi"/>
        </w:rPr>
      </w:pPr>
      <w:r w:rsidRPr="00EE7B60">
        <w:rPr>
          <w:rStyle w:val="span"/>
          <w:rFonts w:asciiTheme="minorHAnsi" w:eastAsia="Arial" w:hAnsiTheme="minorHAnsi" w:cstheme="minorHAnsi"/>
        </w:rPr>
        <w:t>Managed production builds and performed thorough pre-deployment checks to ensure application stability and accuracy.</w:t>
      </w:r>
    </w:p>
    <w:p w14:paraId="4C353979" w14:textId="77777777" w:rsidR="001666EC" w:rsidRPr="00637025" w:rsidRDefault="001666EC" w:rsidP="001666EC">
      <w:pPr>
        <w:pStyle w:val="ListParagraph"/>
        <w:numPr>
          <w:ilvl w:val="0"/>
          <w:numId w:val="4"/>
        </w:numPr>
        <w:tabs>
          <w:tab w:val="left" w:pos="743"/>
        </w:tabs>
        <w:spacing w:before="61" w:line="259" w:lineRule="auto"/>
        <w:ind w:right="381"/>
        <w:rPr>
          <w:rFonts w:ascii="Symbol" w:hAnsi="Symbol"/>
          <w:sz w:val="20"/>
        </w:rPr>
      </w:pPr>
      <w:r w:rsidRPr="00810C00">
        <w:t>Fostered a proactive work environment by taking initiative on tasks and maintaining clear and professional communication with team members.</w:t>
      </w:r>
    </w:p>
    <w:p w14:paraId="6882A285" w14:textId="77777777" w:rsidR="001666EC" w:rsidRPr="00637025" w:rsidRDefault="001666EC" w:rsidP="001666EC">
      <w:pPr>
        <w:pStyle w:val="ListParagraph"/>
        <w:numPr>
          <w:ilvl w:val="0"/>
          <w:numId w:val="4"/>
        </w:numPr>
        <w:tabs>
          <w:tab w:val="left" w:pos="743"/>
        </w:tabs>
        <w:spacing w:before="61" w:line="259" w:lineRule="auto"/>
        <w:ind w:right="381"/>
        <w:rPr>
          <w:rFonts w:ascii="Symbol" w:hAnsi="Symbol"/>
          <w:sz w:val="20"/>
        </w:rPr>
      </w:pPr>
      <w:r w:rsidRPr="00810C00">
        <w:t xml:space="preserve">Managed and delivered </w:t>
      </w:r>
      <w:r w:rsidRPr="007A7076">
        <w:rPr>
          <w:b/>
          <w:bCs/>
        </w:rPr>
        <w:t>production builds</w:t>
      </w:r>
      <w:r w:rsidRPr="00810C00">
        <w:t>, ensuring all aspects of the application were thoroughly checked for accuracy before deployment.</w:t>
      </w:r>
    </w:p>
    <w:p w14:paraId="6AF64760" w14:textId="09F493B5" w:rsidR="00CD2548" w:rsidRPr="00EE7B60" w:rsidRDefault="00000000">
      <w:pPr>
        <w:pStyle w:val="divdocumentdivsectiontitle"/>
        <w:spacing w:before="200" w:after="40"/>
        <w:jc w:val="center"/>
        <w:rPr>
          <w:rFonts w:asciiTheme="minorHAnsi" w:eastAsia="Arial" w:hAnsiTheme="minorHAnsi" w:cstheme="minorHAnsi"/>
          <w:b/>
          <w:bCs/>
          <w:sz w:val="24"/>
          <w:szCs w:val="24"/>
        </w:rPr>
      </w:pPr>
      <w:r w:rsidRPr="00EE7B60">
        <w:rPr>
          <w:rFonts w:asciiTheme="minorHAnsi" w:eastAsia="Arial" w:hAnsiTheme="minorHAnsi" w:cstheme="minorHAnsi"/>
          <w:b/>
          <w:bCs/>
          <w:sz w:val="24"/>
          <w:szCs w:val="24"/>
        </w:rPr>
        <w:t>Education</w:t>
      </w:r>
      <w:r w:rsidR="00857D48">
        <w:rPr>
          <w:rFonts w:asciiTheme="minorHAnsi" w:eastAsia="Arial" w:hAnsiTheme="minorHAnsi" w:cstheme="minorHAnsi"/>
          <w:b/>
          <w:bCs/>
          <w:sz w:val="24"/>
          <w:szCs w:val="24"/>
        </w:rPr>
        <w:t xml:space="preserve"> and Training</w:t>
      </w:r>
    </w:p>
    <w:p w14:paraId="051D228B" w14:textId="7C46A1F0" w:rsidR="00CD2548" w:rsidRPr="00EE7B60" w:rsidRDefault="00000000">
      <w:pPr>
        <w:pStyle w:val="divdocumentsinglecolumn"/>
        <w:tabs>
          <w:tab w:val="right" w:pos="10620"/>
        </w:tabs>
        <w:spacing w:line="280" w:lineRule="atLeast"/>
        <w:rPr>
          <w:rFonts w:asciiTheme="minorHAnsi" w:eastAsia="Arial" w:hAnsiTheme="minorHAnsi" w:cstheme="minorHAnsi"/>
        </w:rPr>
      </w:pPr>
      <w:r w:rsidRPr="00EE7B60">
        <w:rPr>
          <w:rStyle w:val="spanprogramline"/>
          <w:rFonts w:asciiTheme="minorHAnsi" w:eastAsia="Arial" w:hAnsiTheme="minorHAnsi" w:cstheme="minorHAnsi"/>
        </w:rPr>
        <w:t xml:space="preserve">MSc Data Science </w:t>
      </w:r>
      <w:r w:rsidR="002F77F8" w:rsidRPr="00EE7B60">
        <w:rPr>
          <w:rStyle w:val="spanprogramline"/>
          <w:rFonts w:asciiTheme="minorHAnsi" w:eastAsia="Arial" w:hAnsiTheme="minorHAnsi" w:cstheme="minorHAnsi"/>
        </w:rPr>
        <w:t>and</w:t>
      </w:r>
      <w:r w:rsidRPr="00EE7B60">
        <w:rPr>
          <w:rStyle w:val="spanprogramline"/>
          <w:rFonts w:asciiTheme="minorHAnsi" w:eastAsia="Arial" w:hAnsiTheme="minorHAnsi" w:cstheme="minorHAnsi"/>
        </w:rPr>
        <w:t xml:space="preserve"> Big Data Analytics</w:t>
      </w:r>
      <w:r w:rsidRPr="00EE7B60">
        <w:rPr>
          <w:rStyle w:val="singlecolumnspanpaddedlinenth-child1"/>
          <w:rFonts w:asciiTheme="minorHAnsi" w:eastAsia="Arial" w:hAnsiTheme="minorHAnsi" w:cstheme="minorHAnsi"/>
        </w:rPr>
        <w:t xml:space="preserve"> </w:t>
      </w:r>
      <w:r w:rsidRPr="00EE7B60">
        <w:rPr>
          <w:rStyle w:val="datesWrapper"/>
          <w:rFonts w:asciiTheme="minorHAnsi" w:eastAsia="Arial" w:hAnsiTheme="minorHAnsi" w:cstheme="minorHAnsi"/>
        </w:rPr>
        <w:tab/>
      </w:r>
      <w:r w:rsidR="006D5CE2" w:rsidRPr="00EE7B60">
        <w:rPr>
          <w:rFonts w:asciiTheme="minorHAnsi" w:eastAsia="Arial" w:hAnsiTheme="minorHAnsi" w:cstheme="minorHAnsi"/>
          <w:b/>
          <w:bCs/>
        </w:rPr>
        <w:t>Sept 2022 –</w:t>
      </w:r>
      <w:r w:rsidRPr="00EE7B60">
        <w:rPr>
          <w:rStyle w:val="datesWrapper"/>
          <w:rFonts w:asciiTheme="minorHAnsi" w:eastAsia="Arial" w:hAnsiTheme="minorHAnsi" w:cstheme="minorHAnsi"/>
        </w:rPr>
        <w:t xml:space="preserve"> </w:t>
      </w:r>
      <w:r w:rsidR="00581BED">
        <w:rPr>
          <w:rStyle w:val="span"/>
          <w:rFonts w:asciiTheme="minorHAnsi" w:eastAsia="Arial" w:hAnsiTheme="minorHAnsi" w:cstheme="minorHAnsi"/>
          <w:b/>
          <w:bCs/>
        </w:rPr>
        <w:t xml:space="preserve">Sept </w:t>
      </w:r>
      <w:r w:rsidRPr="00EE7B60">
        <w:rPr>
          <w:rStyle w:val="span"/>
          <w:rFonts w:asciiTheme="minorHAnsi" w:eastAsia="Arial" w:hAnsiTheme="minorHAnsi" w:cstheme="minorHAnsi"/>
          <w:b/>
          <w:bCs/>
        </w:rPr>
        <w:t>2024</w:t>
      </w:r>
      <w:r w:rsidRPr="00EE7B60">
        <w:rPr>
          <w:rStyle w:val="datesWrapper"/>
          <w:rFonts w:asciiTheme="minorHAnsi" w:eastAsia="Arial" w:hAnsiTheme="minorHAnsi" w:cstheme="minorHAnsi"/>
        </w:rPr>
        <w:t xml:space="preserve"> </w:t>
      </w:r>
    </w:p>
    <w:p w14:paraId="5CBE1F6B" w14:textId="6514A6FF" w:rsidR="00821A7B" w:rsidRDefault="00000000">
      <w:pPr>
        <w:pStyle w:val="spanpaddedline"/>
        <w:tabs>
          <w:tab w:val="right" w:pos="10620"/>
        </w:tabs>
        <w:spacing w:line="280" w:lineRule="atLeast"/>
        <w:rPr>
          <w:rFonts w:asciiTheme="minorHAnsi" w:eastAsia="Arial" w:hAnsiTheme="minorHAnsi" w:cstheme="minorHAnsi"/>
        </w:rPr>
      </w:pPr>
      <w:r w:rsidRPr="00EE7B60">
        <w:rPr>
          <w:rStyle w:val="spancompanyname"/>
          <w:rFonts w:asciiTheme="minorHAnsi" w:eastAsia="Arial" w:hAnsiTheme="minorHAnsi" w:cstheme="minorHAnsi"/>
          <w:b w:val="0"/>
          <w:bCs w:val="0"/>
        </w:rPr>
        <w:t>Wrexham University</w:t>
      </w:r>
      <w:r w:rsidRPr="00EE7B60">
        <w:rPr>
          <w:rFonts w:asciiTheme="minorHAnsi" w:eastAsia="Arial" w:hAnsiTheme="minorHAnsi" w:cstheme="minorHAnsi"/>
        </w:rPr>
        <w:t xml:space="preserve"> </w:t>
      </w:r>
      <w:r w:rsidR="0006746B">
        <w:rPr>
          <w:rFonts w:asciiTheme="minorHAnsi" w:eastAsia="Arial" w:hAnsiTheme="minorHAnsi" w:cstheme="minorHAnsi"/>
        </w:rPr>
        <w:t xml:space="preserve">                                                                                                       </w:t>
      </w:r>
      <w:r w:rsidR="0006746B" w:rsidRPr="00EE7B60">
        <w:rPr>
          <w:rStyle w:val="spanjoblocation"/>
          <w:rFonts w:asciiTheme="minorHAnsi" w:eastAsia="Arial" w:hAnsiTheme="minorHAnsi" w:cstheme="minorHAnsi"/>
          <w:b w:val="0"/>
          <w:bCs w:val="0"/>
        </w:rPr>
        <w:t>North Wales, United Kingdom</w:t>
      </w:r>
    </w:p>
    <w:p w14:paraId="49C2DAEE" w14:textId="06ED9AE9" w:rsidR="00CD2548" w:rsidRDefault="00821A7B">
      <w:pPr>
        <w:pStyle w:val="spanpaddedline"/>
        <w:tabs>
          <w:tab w:val="right" w:pos="10620"/>
        </w:tabs>
        <w:spacing w:line="280" w:lineRule="atLeast"/>
        <w:rPr>
          <w:rStyle w:val="datesWrapper"/>
          <w:rFonts w:asciiTheme="minorHAnsi" w:eastAsia="Arial" w:hAnsiTheme="minorHAnsi" w:cstheme="minorHAnsi"/>
        </w:rPr>
      </w:pPr>
      <w:r>
        <w:rPr>
          <w:rFonts w:asciiTheme="minorHAnsi" w:eastAsia="Arial" w:hAnsiTheme="minorHAnsi" w:cstheme="minorHAnsi"/>
          <w:b/>
          <w:bCs/>
        </w:rPr>
        <w:t>Dissertation Project:</w:t>
      </w:r>
      <w:r w:rsidRPr="00EE7B60">
        <w:rPr>
          <w:rStyle w:val="datesWrapper"/>
          <w:rFonts w:asciiTheme="minorHAnsi" w:eastAsia="Arial" w:hAnsiTheme="minorHAnsi" w:cstheme="minorHAnsi"/>
        </w:rPr>
        <w:tab/>
        <w:t xml:space="preserve"> </w:t>
      </w:r>
    </w:p>
    <w:p w14:paraId="72B72B1C" w14:textId="348B3972" w:rsidR="00821A7B" w:rsidRDefault="00821A7B" w:rsidP="00821A7B">
      <w:pPr>
        <w:pStyle w:val="ulli"/>
        <w:numPr>
          <w:ilvl w:val="0"/>
          <w:numId w:val="10"/>
        </w:numPr>
        <w:spacing w:line="280" w:lineRule="atLeast"/>
        <w:rPr>
          <w:rFonts w:ascii="Calibri" w:eastAsia="Arial" w:hAnsi="Calibri" w:cs="Calibri"/>
          <w:sz w:val="22"/>
          <w:szCs w:val="22"/>
        </w:rPr>
      </w:pPr>
      <w:r>
        <w:rPr>
          <w:rFonts w:ascii="Calibri" w:eastAsia="Arial" w:hAnsi="Calibri" w:cs="Calibri"/>
          <w:sz w:val="22"/>
          <w:szCs w:val="22"/>
        </w:rPr>
        <w:t>D</w:t>
      </w:r>
      <w:r w:rsidRPr="00C22E87">
        <w:rPr>
          <w:rFonts w:ascii="Calibri" w:eastAsia="Arial" w:hAnsi="Calibri" w:cs="Calibri"/>
          <w:sz w:val="22"/>
          <w:szCs w:val="22"/>
        </w:rPr>
        <w:t>eveloped a project that helps improve waste management. The system detects when waste bins are full and notifies the municipality to pick them up. It also finds the fastest route to the recycling center, making the whole process quicker and more efficient.</w:t>
      </w:r>
    </w:p>
    <w:p w14:paraId="4CB2641B" w14:textId="77777777" w:rsidR="00821A7B" w:rsidRPr="00EE7B60" w:rsidRDefault="00821A7B">
      <w:pPr>
        <w:pStyle w:val="spanpaddedline"/>
        <w:tabs>
          <w:tab w:val="right" w:pos="10620"/>
        </w:tabs>
        <w:spacing w:line="280" w:lineRule="atLeast"/>
        <w:rPr>
          <w:rFonts w:asciiTheme="minorHAnsi" w:eastAsia="Arial" w:hAnsiTheme="minorHAnsi" w:cstheme="minorHAnsi"/>
        </w:rPr>
      </w:pPr>
    </w:p>
    <w:p w14:paraId="5355AB49" w14:textId="089F5700" w:rsidR="00CD2548" w:rsidRPr="00EE7B60" w:rsidRDefault="00000000">
      <w:pPr>
        <w:pStyle w:val="divdocumentsinglecolumn"/>
        <w:tabs>
          <w:tab w:val="right" w:pos="10620"/>
        </w:tabs>
        <w:spacing w:before="80" w:line="280" w:lineRule="atLeast"/>
        <w:rPr>
          <w:rFonts w:asciiTheme="minorHAnsi" w:eastAsia="Arial" w:hAnsiTheme="minorHAnsi" w:cstheme="minorHAnsi"/>
        </w:rPr>
      </w:pPr>
      <w:r w:rsidRPr="00EE7B60">
        <w:rPr>
          <w:rStyle w:val="spanprogramline"/>
          <w:rFonts w:asciiTheme="minorHAnsi" w:eastAsia="Arial" w:hAnsiTheme="minorHAnsi" w:cstheme="minorHAnsi"/>
        </w:rPr>
        <w:t>B.Sc. Computer Systems &amp; Engineering</w:t>
      </w:r>
      <w:r w:rsidRPr="00EE7B60">
        <w:rPr>
          <w:rStyle w:val="singlecolumnspanpaddedlinenth-child1"/>
          <w:rFonts w:asciiTheme="minorHAnsi" w:eastAsia="Arial" w:hAnsiTheme="minorHAnsi" w:cstheme="minorHAnsi"/>
        </w:rPr>
        <w:t xml:space="preserve"> </w:t>
      </w:r>
      <w:r w:rsidRPr="00EE7B60">
        <w:rPr>
          <w:rStyle w:val="datesWrapper"/>
          <w:rFonts w:asciiTheme="minorHAnsi" w:eastAsia="Arial" w:hAnsiTheme="minorHAnsi" w:cstheme="minorHAnsi"/>
        </w:rPr>
        <w:tab/>
      </w:r>
      <w:r w:rsidR="006D5CE2" w:rsidRPr="00EE7B60">
        <w:rPr>
          <w:rFonts w:asciiTheme="minorHAnsi" w:eastAsia="Arial" w:hAnsiTheme="minorHAnsi" w:cstheme="minorHAnsi"/>
          <w:b/>
          <w:bCs/>
        </w:rPr>
        <w:t xml:space="preserve">June 2017 </w:t>
      </w:r>
      <w:r w:rsidR="00C5385C" w:rsidRPr="00EE7B60">
        <w:rPr>
          <w:rFonts w:asciiTheme="minorHAnsi" w:eastAsia="Arial" w:hAnsiTheme="minorHAnsi" w:cstheme="minorHAnsi"/>
          <w:b/>
          <w:bCs/>
        </w:rPr>
        <w:t>–</w:t>
      </w:r>
      <w:r w:rsidR="00C5385C" w:rsidRPr="00EE7B60">
        <w:rPr>
          <w:rFonts w:asciiTheme="minorHAnsi" w:eastAsia="Arial" w:hAnsiTheme="minorHAnsi" w:cstheme="minorHAnsi"/>
        </w:rPr>
        <w:t xml:space="preserve"> </w:t>
      </w:r>
      <w:r w:rsidR="00581BED">
        <w:rPr>
          <w:rStyle w:val="datesWrapper"/>
          <w:rFonts w:asciiTheme="minorHAnsi" w:eastAsia="Arial" w:hAnsiTheme="minorHAnsi" w:cstheme="minorHAnsi"/>
          <w:b/>
          <w:bCs/>
        </w:rPr>
        <w:t xml:space="preserve">Sept </w:t>
      </w:r>
      <w:r w:rsidRPr="00EE7B60">
        <w:rPr>
          <w:rStyle w:val="span"/>
          <w:rFonts w:asciiTheme="minorHAnsi" w:eastAsia="Arial" w:hAnsiTheme="minorHAnsi" w:cstheme="minorHAnsi"/>
          <w:b/>
          <w:bCs/>
        </w:rPr>
        <w:t>2020</w:t>
      </w:r>
      <w:r w:rsidRPr="00EE7B60">
        <w:rPr>
          <w:rStyle w:val="datesWrapper"/>
          <w:rFonts w:asciiTheme="minorHAnsi" w:eastAsia="Arial" w:hAnsiTheme="minorHAnsi" w:cstheme="minorHAnsi"/>
        </w:rPr>
        <w:t xml:space="preserve"> </w:t>
      </w:r>
    </w:p>
    <w:p w14:paraId="3A6E06FA" w14:textId="440FC8EB" w:rsidR="00F46855" w:rsidRDefault="00000000" w:rsidP="00450FA7">
      <w:pPr>
        <w:pStyle w:val="spanpaddedline"/>
        <w:spacing w:line="280" w:lineRule="atLeast"/>
        <w:rPr>
          <w:rStyle w:val="spancompanyname"/>
          <w:rFonts w:asciiTheme="minorHAnsi" w:eastAsia="Arial" w:hAnsiTheme="minorHAnsi" w:cstheme="minorHAnsi"/>
          <w:b w:val="0"/>
          <w:bCs w:val="0"/>
        </w:rPr>
      </w:pPr>
      <w:r w:rsidRPr="00EE7B60">
        <w:rPr>
          <w:rStyle w:val="spancompanyname"/>
          <w:rFonts w:asciiTheme="minorHAnsi" w:eastAsia="Arial" w:hAnsiTheme="minorHAnsi" w:cstheme="minorHAnsi"/>
          <w:b w:val="0"/>
          <w:bCs w:val="0"/>
        </w:rPr>
        <w:t>Loyola Academy Degree &amp; PG College</w:t>
      </w:r>
      <w:r w:rsidR="001A5EE6">
        <w:rPr>
          <w:rStyle w:val="spancompanyname"/>
          <w:rFonts w:asciiTheme="minorHAnsi" w:eastAsia="Arial" w:hAnsiTheme="minorHAnsi" w:cstheme="minorHAnsi"/>
          <w:b w:val="0"/>
          <w:bCs w:val="0"/>
        </w:rPr>
        <w:tab/>
      </w:r>
      <w:r w:rsidR="001A5EE6">
        <w:rPr>
          <w:rStyle w:val="spancompanyname"/>
          <w:rFonts w:asciiTheme="minorHAnsi" w:eastAsia="Arial" w:hAnsiTheme="minorHAnsi" w:cstheme="minorHAnsi"/>
          <w:b w:val="0"/>
          <w:bCs w:val="0"/>
        </w:rPr>
        <w:tab/>
      </w:r>
      <w:r w:rsidR="001A5EE6">
        <w:rPr>
          <w:rStyle w:val="spancompanyname"/>
          <w:rFonts w:asciiTheme="minorHAnsi" w:eastAsia="Arial" w:hAnsiTheme="minorHAnsi" w:cstheme="minorHAnsi"/>
          <w:b w:val="0"/>
          <w:bCs w:val="0"/>
        </w:rPr>
        <w:tab/>
      </w:r>
      <w:r w:rsidR="001A5EE6">
        <w:rPr>
          <w:rStyle w:val="spancompanyname"/>
          <w:rFonts w:asciiTheme="minorHAnsi" w:eastAsia="Arial" w:hAnsiTheme="minorHAnsi" w:cstheme="minorHAnsi"/>
          <w:b w:val="0"/>
          <w:bCs w:val="0"/>
        </w:rPr>
        <w:tab/>
      </w:r>
      <w:r w:rsidR="001A5EE6">
        <w:rPr>
          <w:rStyle w:val="spancompanyname"/>
          <w:rFonts w:asciiTheme="minorHAnsi" w:eastAsia="Arial" w:hAnsiTheme="minorHAnsi" w:cstheme="minorHAnsi"/>
          <w:b w:val="0"/>
          <w:bCs w:val="0"/>
        </w:rPr>
        <w:tab/>
      </w:r>
      <w:r w:rsidR="001A5EE6">
        <w:rPr>
          <w:rStyle w:val="spancompanyname"/>
          <w:rFonts w:asciiTheme="minorHAnsi" w:eastAsia="Arial" w:hAnsiTheme="minorHAnsi" w:cstheme="minorHAnsi"/>
          <w:b w:val="0"/>
          <w:bCs w:val="0"/>
        </w:rPr>
        <w:tab/>
      </w:r>
      <w:r w:rsidR="0097067E">
        <w:rPr>
          <w:rStyle w:val="spancompanyname"/>
          <w:rFonts w:asciiTheme="minorHAnsi" w:eastAsia="Arial" w:hAnsiTheme="minorHAnsi" w:cstheme="minorHAnsi"/>
          <w:b w:val="0"/>
          <w:bCs w:val="0"/>
        </w:rPr>
        <w:tab/>
        <w:t xml:space="preserve">     </w:t>
      </w:r>
      <w:r w:rsidR="001A5EE6">
        <w:rPr>
          <w:rStyle w:val="spancompanyname"/>
          <w:rFonts w:asciiTheme="minorHAnsi" w:eastAsia="Arial" w:hAnsiTheme="minorHAnsi" w:cstheme="minorHAnsi"/>
          <w:b w:val="0"/>
          <w:bCs w:val="0"/>
        </w:rPr>
        <w:t>Hyderabad, India</w:t>
      </w:r>
    </w:p>
    <w:p w14:paraId="7AA64AA0" w14:textId="36F872B7" w:rsidR="00BD71B5" w:rsidRDefault="00BD71B5" w:rsidP="00450FA7">
      <w:pPr>
        <w:pStyle w:val="spanpaddedline"/>
        <w:spacing w:line="280" w:lineRule="atLeast"/>
        <w:rPr>
          <w:rStyle w:val="spancompanyname"/>
          <w:rFonts w:asciiTheme="minorHAnsi" w:eastAsia="Arial" w:hAnsiTheme="minorHAnsi" w:cstheme="minorHAnsi"/>
        </w:rPr>
      </w:pPr>
      <w:r>
        <w:rPr>
          <w:rStyle w:val="spancompanyname"/>
          <w:rFonts w:asciiTheme="minorHAnsi" w:eastAsia="Arial" w:hAnsiTheme="minorHAnsi" w:cstheme="minorHAnsi"/>
        </w:rPr>
        <w:t>Final Project:</w:t>
      </w:r>
    </w:p>
    <w:p w14:paraId="134C2EA4" w14:textId="7BCBC0CD" w:rsidR="00BD71B5" w:rsidRPr="00BD71B5" w:rsidRDefault="00BD71B5" w:rsidP="00BD71B5">
      <w:pPr>
        <w:pStyle w:val="spanpaddedline"/>
        <w:numPr>
          <w:ilvl w:val="0"/>
          <w:numId w:val="12"/>
        </w:numPr>
        <w:spacing w:line="280" w:lineRule="atLeast"/>
        <w:rPr>
          <w:rFonts w:asciiTheme="minorHAnsi" w:eastAsia="Arial" w:hAnsiTheme="minorHAnsi" w:cstheme="minorHAnsi"/>
          <w:b/>
          <w:bCs/>
        </w:rPr>
      </w:pPr>
      <w:r>
        <w:rPr>
          <w:rFonts w:asciiTheme="minorHAnsi" w:eastAsia="Arial" w:hAnsiTheme="minorHAnsi" w:cstheme="minorHAnsi"/>
          <w:b/>
          <w:bCs/>
        </w:rPr>
        <w:t xml:space="preserve">Spam Detection on Mobiles: </w:t>
      </w:r>
      <w:r w:rsidRPr="00BD71B5">
        <w:rPr>
          <w:rFonts w:asciiTheme="minorHAnsi" w:eastAsia="Arial" w:hAnsiTheme="minorHAnsi" w:cstheme="minorHAnsi"/>
        </w:rPr>
        <w:t>Spam detection on mobile devices involves identifying and blocking unwanted or fraudulent messages, such as phishing attempts or marketing spam. It uses machine learning algorithms and heuristics to analyze message content, sender reputation, and behavior patterns. The system continuously improves through user feedback and data collection. This helps enhance user experience by filtering out irrelevant or harmful messages.</w:t>
      </w:r>
    </w:p>
    <w:p w14:paraId="3DBBBA67" w14:textId="77777777" w:rsidR="00CD2548" w:rsidRPr="00EE7B60" w:rsidRDefault="00000000">
      <w:pPr>
        <w:pStyle w:val="divdocumentdivsectiontitle"/>
        <w:spacing w:before="200" w:after="40"/>
        <w:jc w:val="center"/>
        <w:rPr>
          <w:rFonts w:asciiTheme="minorHAnsi" w:eastAsia="Arial" w:hAnsiTheme="minorHAnsi" w:cstheme="minorHAnsi"/>
          <w:b/>
          <w:bCs/>
          <w:sz w:val="24"/>
          <w:szCs w:val="24"/>
        </w:rPr>
      </w:pPr>
      <w:r w:rsidRPr="00EE7B60">
        <w:rPr>
          <w:rFonts w:asciiTheme="minorHAnsi" w:eastAsia="Arial" w:hAnsiTheme="minorHAnsi" w:cstheme="minorHAnsi"/>
          <w:b/>
          <w:bCs/>
          <w:sz w:val="24"/>
          <w:szCs w:val="24"/>
        </w:rPr>
        <w:t>Certifications</w:t>
      </w:r>
    </w:p>
    <w:p w14:paraId="65EAE54C" w14:textId="77777777" w:rsidR="00CD2548" w:rsidRPr="00EE7B60" w:rsidRDefault="00000000">
      <w:pPr>
        <w:pStyle w:val="ulli"/>
        <w:numPr>
          <w:ilvl w:val="0"/>
          <w:numId w:val="5"/>
        </w:numPr>
        <w:pBdr>
          <w:left w:val="none" w:sz="0" w:space="0" w:color="auto"/>
        </w:pBdr>
        <w:spacing w:line="280" w:lineRule="atLeast"/>
        <w:ind w:left="640" w:hanging="261"/>
        <w:rPr>
          <w:rFonts w:asciiTheme="minorHAnsi" w:eastAsia="Arial" w:hAnsiTheme="minorHAnsi" w:cstheme="minorHAnsi"/>
        </w:rPr>
      </w:pPr>
      <w:r w:rsidRPr="00EE7B60">
        <w:rPr>
          <w:rFonts w:asciiTheme="minorHAnsi" w:eastAsia="Arial" w:hAnsiTheme="minorHAnsi" w:cstheme="minorHAnsi"/>
        </w:rPr>
        <w:t>Arduino Technology</w:t>
      </w:r>
    </w:p>
    <w:p w14:paraId="7F6B7351" w14:textId="77777777" w:rsidR="00CD2548" w:rsidRDefault="00000000">
      <w:pPr>
        <w:pStyle w:val="ulli"/>
        <w:numPr>
          <w:ilvl w:val="0"/>
          <w:numId w:val="5"/>
        </w:numPr>
        <w:spacing w:line="280" w:lineRule="atLeast"/>
        <w:ind w:left="640" w:hanging="261"/>
        <w:rPr>
          <w:rFonts w:asciiTheme="minorHAnsi" w:eastAsia="Arial" w:hAnsiTheme="minorHAnsi" w:cstheme="minorHAnsi"/>
        </w:rPr>
      </w:pPr>
      <w:r w:rsidRPr="00EE7B60">
        <w:rPr>
          <w:rFonts w:asciiTheme="minorHAnsi" w:eastAsia="Arial" w:hAnsiTheme="minorHAnsi" w:cstheme="minorHAnsi"/>
        </w:rPr>
        <w:t>Internet of Things (IoT)</w:t>
      </w:r>
    </w:p>
    <w:p w14:paraId="3DC0BA4B" w14:textId="77777777" w:rsidR="00A70857" w:rsidRPr="003A21D5" w:rsidRDefault="00A70857" w:rsidP="00A70857">
      <w:pPr>
        <w:pStyle w:val="divdocumentdivsectiontitle"/>
        <w:spacing w:before="200" w:after="40"/>
        <w:jc w:val="center"/>
        <w:rPr>
          <w:rFonts w:ascii="Calibri" w:eastAsia="Arial" w:hAnsi="Calibri" w:cs="Calibri"/>
          <w:b/>
          <w:bCs/>
        </w:rPr>
      </w:pPr>
      <w:r w:rsidRPr="003A21D5">
        <w:rPr>
          <w:rFonts w:ascii="Calibri" w:eastAsia="Arial" w:hAnsi="Calibri" w:cs="Calibri"/>
          <w:b/>
          <w:bCs/>
        </w:rPr>
        <w:t>Additional Projects</w:t>
      </w:r>
    </w:p>
    <w:p w14:paraId="4BD362A7" w14:textId="48A6A2FC" w:rsidR="00863556" w:rsidRPr="006745CC" w:rsidRDefault="006745CC" w:rsidP="006745CC">
      <w:pPr>
        <w:pStyle w:val="ulli"/>
        <w:numPr>
          <w:ilvl w:val="0"/>
          <w:numId w:val="11"/>
        </w:numPr>
        <w:spacing w:line="280" w:lineRule="atLeast"/>
        <w:rPr>
          <w:rFonts w:ascii="Calibri" w:eastAsia="Arial" w:hAnsi="Calibri" w:cs="Calibri"/>
          <w:sz w:val="22"/>
          <w:szCs w:val="22"/>
          <w:lang w:val="en-GB"/>
        </w:rPr>
      </w:pPr>
      <w:r w:rsidRPr="006745CC">
        <w:rPr>
          <w:rFonts w:ascii="Calibri" w:eastAsia="Arial" w:hAnsi="Calibri" w:cs="Calibri"/>
          <w:b/>
          <w:bCs/>
          <w:sz w:val="22"/>
          <w:szCs w:val="22"/>
          <w:lang w:val="en-GB"/>
        </w:rPr>
        <w:t>Hotel Booking Platform with Real-Time Data</w:t>
      </w:r>
      <w:r>
        <w:rPr>
          <w:rFonts w:ascii="Calibri" w:eastAsia="Arial" w:hAnsi="Calibri" w:cs="Calibri"/>
          <w:b/>
          <w:bCs/>
          <w:sz w:val="22"/>
          <w:szCs w:val="22"/>
          <w:lang w:val="en-GB"/>
        </w:rPr>
        <w:t xml:space="preserve">: </w:t>
      </w:r>
      <w:r w:rsidRPr="006745CC">
        <w:rPr>
          <w:rFonts w:ascii="Calibri" w:eastAsia="Arial" w:hAnsi="Calibri" w:cs="Calibri"/>
          <w:sz w:val="22"/>
          <w:szCs w:val="22"/>
          <w:lang w:val="en-GB"/>
        </w:rPr>
        <w:t>Developed</w:t>
      </w:r>
      <w:r>
        <w:rPr>
          <w:rFonts w:ascii="Calibri" w:eastAsia="Arial" w:hAnsi="Calibri" w:cs="Calibri"/>
          <w:b/>
          <w:bCs/>
          <w:sz w:val="22"/>
          <w:szCs w:val="22"/>
          <w:lang w:val="en-GB"/>
        </w:rPr>
        <w:t xml:space="preserve"> </w:t>
      </w:r>
      <w:r w:rsidRPr="006745CC">
        <w:rPr>
          <w:rFonts w:ascii="Calibri" w:eastAsia="Arial" w:hAnsi="Calibri" w:cs="Calibri"/>
          <w:sz w:val="22"/>
          <w:szCs w:val="22"/>
        </w:rPr>
        <w:t>an e-commerce site that offers a smooth and reliable user experience, featuring certified URLs for easy navigation. The design is inspired by a Google search page, making it simple and intuitive. One of the main features is displaying the best 5-star hotels from around the world, helping users easily explore top travel destinations.</w:t>
      </w:r>
    </w:p>
    <w:p w14:paraId="4532FDEC" w14:textId="163A19FC" w:rsidR="003A21D5" w:rsidRDefault="00A70857" w:rsidP="00656754">
      <w:pPr>
        <w:pStyle w:val="ulli"/>
        <w:numPr>
          <w:ilvl w:val="0"/>
          <w:numId w:val="10"/>
        </w:numPr>
        <w:spacing w:line="280" w:lineRule="atLeast"/>
        <w:rPr>
          <w:rFonts w:ascii="Calibri" w:eastAsia="Arial" w:hAnsi="Calibri" w:cs="Calibri"/>
          <w:sz w:val="22"/>
          <w:szCs w:val="22"/>
        </w:rPr>
      </w:pPr>
      <w:r w:rsidRPr="00656754">
        <w:rPr>
          <w:rFonts w:ascii="Calibri" w:eastAsia="Arial" w:hAnsi="Calibri" w:cs="Calibri"/>
          <w:b/>
          <w:bCs/>
          <w:sz w:val="22"/>
          <w:szCs w:val="22"/>
        </w:rPr>
        <w:t>Voice Assistant Development:</w:t>
      </w:r>
      <w:r w:rsidRPr="003A21D5">
        <w:rPr>
          <w:rFonts w:ascii="Calibri" w:eastAsia="Arial" w:hAnsi="Calibri" w:cs="Calibri"/>
          <w:sz w:val="22"/>
          <w:szCs w:val="22"/>
        </w:rPr>
        <w:t xml:space="preserve"> Created a custom voice assistant capable of performing</w:t>
      </w:r>
      <w:r w:rsidR="003A21D5" w:rsidRPr="003A21D5">
        <w:rPr>
          <w:rFonts w:ascii="Calibri" w:eastAsia="Arial" w:hAnsi="Calibri" w:cs="Calibri"/>
          <w:sz w:val="22"/>
          <w:szCs w:val="22"/>
        </w:rPr>
        <w:t xml:space="preserve"> </w:t>
      </w:r>
      <w:r w:rsidRPr="003A21D5">
        <w:rPr>
          <w:rFonts w:ascii="Calibri" w:eastAsia="Arial" w:hAnsi="Calibri" w:cs="Calibri"/>
          <w:sz w:val="22"/>
          <w:szCs w:val="22"/>
        </w:rPr>
        <w:t>various tasks using speech recognition and natural language processing.</w:t>
      </w:r>
    </w:p>
    <w:p w14:paraId="16791253" w14:textId="665CEE98" w:rsidR="00A70857" w:rsidRPr="003A21D5" w:rsidRDefault="00A70857" w:rsidP="00656754">
      <w:pPr>
        <w:pStyle w:val="ulli"/>
        <w:numPr>
          <w:ilvl w:val="0"/>
          <w:numId w:val="10"/>
        </w:numPr>
        <w:spacing w:line="280" w:lineRule="atLeast"/>
        <w:rPr>
          <w:rFonts w:ascii="Calibri" w:eastAsia="Arial" w:hAnsi="Calibri" w:cs="Calibri"/>
          <w:sz w:val="22"/>
          <w:szCs w:val="22"/>
        </w:rPr>
      </w:pPr>
      <w:r w:rsidRPr="00656754">
        <w:rPr>
          <w:rFonts w:ascii="Calibri" w:eastAsia="Arial" w:hAnsi="Calibri" w:cs="Calibri"/>
          <w:b/>
          <w:bCs/>
          <w:sz w:val="22"/>
          <w:szCs w:val="22"/>
        </w:rPr>
        <w:t>Voice-over for Diabetes Device:</w:t>
      </w:r>
      <w:r w:rsidRPr="003A21D5">
        <w:rPr>
          <w:rFonts w:ascii="Calibri" w:eastAsia="Arial" w:hAnsi="Calibri" w:cs="Calibri"/>
          <w:sz w:val="22"/>
          <w:szCs w:val="22"/>
        </w:rPr>
        <w:t xml:space="preserve"> Integrated a voice-over feature into a diabetes device</w:t>
      </w:r>
      <w:r w:rsidR="003A21D5" w:rsidRPr="003A21D5">
        <w:rPr>
          <w:rFonts w:ascii="Calibri" w:eastAsia="Arial" w:hAnsi="Calibri" w:cs="Calibri"/>
          <w:sz w:val="22"/>
          <w:szCs w:val="22"/>
        </w:rPr>
        <w:t xml:space="preserve"> </w:t>
      </w:r>
      <w:r w:rsidRPr="003A21D5">
        <w:rPr>
          <w:rFonts w:ascii="Calibri" w:eastAsia="Arial" w:hAnsi="Calibri" w:cs="Calibri"/>
          <w:sz w:val="22"/>
          <w:szCs w:val="22"/>
        </w:rPr>
        <w:t>using Raspberry Pi OS, ensuring accessibility for visually impaired users. In developing</w:t>
      </w:r>
      <w:r w:rsidR="003A21D5" w:rsidRPr="003A21D5">
        <w:rPr>
          <w:rFonts w:ascii="Calibri" w:eastAsia="Arial" w:hAnsi="Calibri" w:cs="Calibri"/>
          <w:sz w:val="22"/>
          <w:szCs w:val="22"/>
        </w:rPr>
        <w:t xml:space="preserve"> </w:t>
      </w:r>
      <w:r w:rsidRPr="003A21D5">
        <w:rPr>
          <w:rFonts w:ascii="Calibri" w:eastAsia="Arial" w:hAnsi="Calibri" w:cs="Calibri"/>
          <w:sz w:val="22"/>
          <w:szCs w:val="22"/>
        </w:rPr>
        <w:t>AI-driven solutions for practical challenges</w:t>
      </w:r>
      <w:r w:rsidR="00656754">
        <w:rPr>
          <w:rFonts w:ascii="Calibri" w:eastAsia="Arial" w:hAnsi="Calibri" w:cs="Calibri"/>
          <w:sz w:val="22"/>
          <w:szCs w:val="22"/>
        </w:rPr>
        <w:t>.</w:t>
      </w:r>
    </w:p>
    <w:sectPr w:rsidR="00A70857" w:rsidRPr="003A21D5">
      <w:pgSz w:w="12240" w:h="15840"/>
      <w:pgMar w:top="480" w:right="800" w:bottom="4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CC663A4"/>
    <w:lvl w:ilvl="0" w:tplc="6204A87C">
      <w:start w:val="1"/>
      <w:numFmt w:val="bullet"/>
      <w:lvlText w:val=""/>
      <w:lvlJc w:val="left"/>
      <w:pPr>
        <w:ind w:left="720" w:hanging="360"/>
      </w:pPr>
      <w:rPr>
        <w:rFonts w:ascii="Symbol" w:hAnsi="Symbol"/>
      </w:rPr>
    </w:lvl>
    <w:lvl w:ilvl="1" w:tplc="5192D0FA">
      <w:start w:val="1"/>
      <w:numFmt w:val="bullet"/>
      <w:lvlText w:val="o"/>
      <w:lvlJc w:val="left"/>
      <w:pPr>
        <w:tabs>
          <w:tab w:val="num" w:pos="1440"/>
        </w:tabs>
        <w:ind w:left="1440" w:hanging="360"/>
      </w:pPr>
      <w:rPr>
        <w:rFonts w:ascii="Courier New" w:hAnsi="Courier New"/>
      </w:rPr>
    </w:lvl>
    <w:lvl w:ilvl="2" w:tplc="8FA0937E">
      <w:start w:val="1"/>
      <w:numFmt w:val="bullet"/>
      <w:lvlText w:val=""/>
      <w:lvlJc w:val="left"/>
      <w:pPr>
        <w:tabs>
          <w:tab w:val="num" w:pos="2160"/>
        </w:tabs>
        <w:ind w:left="2160" w:hanging="360"/>
      </w:pPr>
      <w:rPr>
        <w:rFonts w:ascii="Wingdings" w:hAnsi="Wingdings"/>
      </w:rPr>
    </w:lvl>
    <w:lvl w:ilvl="3" w:tplc="B4A49EE0">
      <w:start w:val="1"/>
      <w:numFmt w:val="bullet"/>
      <w:lvlText w:val=""/>
      <w:lvlJc w:val="left"/>
      <w:pPr>
        <w:tabs>
          <w:tab w:val="num" w:pos="2880"/>
        </w:tabs>
        <w:ind w:left="2880" w:hanging="360"/>
      </w:pPr>
      <w:rPr>
        <w:rFonts w:ascii="Symbol" w:hAnsi="Symbol"/>
      </w:rPr>
    </w:lvl>
    <w:lvl w:ilvl="4" w:tplc="A1D298AA">
      <w:start w:val="1"/>
      <w:numFmt w:val="bullet"/>
      <w:lvlText w:val="o"/>
      <w:lvlJc w:val="left"/>
      <w:pPr>
        <w:tabs>
          <w:tab w:val="num" w:pos="3600"/>
        </w:tabs>
        <w:ind w:left="3600" w:hanging="360"/>
      </w:pPr>
      <w:rPr>
        <w:rFonts w:ascii="Courier New" w:hAnsi="Courier New"/>
      </w:rPr>
    </w:lvl>
    <w:lvl w:ilvl="5" w:tplc="3EBCFE6A">
      <w:start w:val="1"/>
      <w:numFmt w:val="bullet"/>
      <w:lvlText w:val=""/>
      <w:lvlJc w:val="left"/>
      <w:pPr>
        <w:tabs>
          <w:tab w:val="num" w:pos="4320"/>
        </w:tabs>
        <w:ind w:left="4320" w:hanging="360"/>
      </w:pPr>
      <w:rPr>
        <w:rFonts w:ascii="Wingdings" w:hAnsi="Wingdings"/>
      </w:rPr>
    </w:lvl>
    <w:lvl w:ilvl="6" w:tplc="C24ECB16">
      <w:start w:val="1"/>
      <w:numFmt w:val="bullet"/>
      <w:lvlText w:val=""/>
      <w:lvlJc w:val="left"/>
      <w:pPr>
        <w:tabs>
          <w:tab w:val="num" w:pos="5040"/>
        </w:tabs>
        <w:ind w:left="5040" w:hanging="360"/>
      </w:pPr>
      <w:rPr>
        <w:rFonts w:ascii="Symbol" w:hAnsi="Symbol"/>
      </w:rPr>
    </w:lvl>
    <w:lvl w:ilvl="7" w:tplc="CA3C0658">
      <w:start w:val="1"/>
      <w:numFmt w:val="bullet"/>
      <w:lvlText w:val="o"/>
      <w:lvlJc w:val="left"/>
      <w:pPr>
        <w:tabs>
          <w:tab w:val="num" w:pos="5760"/>
        </w:tabs>
        <w:ind w:left="5760" w:hanging="360"/>
      </w:pPr>
      <w:rPr>
        <w:rFonts w:ascii="Courier New" w:hAnsi="Courier New"/>
      </w:rPr>
    </w:lvl>
    <w:lvl w:ilvl="8" w:tplc="9AB491B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CA6175E">
      <w:start w:val="1"/>
      <w:numFmt w:val="bullet"/>
      <w:lvlText w:val=""/>
      <w:lvlJc w:val="left"/>
      <w:pPr>
        <w:ind w:left="720" w:hanging="360"/>
      </w:pPr>
      <w:rPr>
        <w:rFonts w:ascii="Symbol" w:hAnsi="Symbol"/>
      </w:rPr>
    </w:lvl>
    <w:lvl w:ilvl="1" w:tplc="DE7CB3D8">
      <w:start w:val="1"/>
      <w:numFmt w:val="bullet"/>
      <w:lvlText w:val="o"/>
      <w:lvlJc w:val="left"/>
      <w:pPr>
        <w:tabs>
          <w:tab w:val="num" w:pos="1440"/>
        </w:tabs>
        <w:ind w:left="1440" w:hanging="360"/>
      </w:pPr>
      <w:rPr>
        <w:rFonts w:ascii="Courier New" w:hAnsi="Courier New"/>
      </w:rPr>
    </w:lvl>
    <w:lvl w:ilvl="2" w:tplc="DAE65218">
      <w:start w:val="1"/>
      <w:numFmt w:val="bullet"/>
      <w:lvlText w:val=""/>
      <w:lvlJc w:val="left"/>
      <w:pPr>
        <w:tabs>
          <w:tab w:val="num" w:pos="2160"/>
        </w:tabs>
        <w:ind w:left="2160" w:hanging="360"/>
      </w:pPr>
      <w:rPr>
        <w:rFonts w:ascii="Wingdings" w:hAnsi="Wingdings"/>
      </w:rPr>
    </w:lvl>
    <w:lvl w:ilvl="3" w:tplc="EEC49F06">
      <w:start w:val="1"/>
      <w:numFmt w:val="bullet"/>
      <w:lvlText w:val=""/>
      <w:lvlJc w:val="left"/>
      <w:pPr>
        <w:tabs>
          <w:tab w:val="num" w:pos="2880"/>
        </w:tabs>
        <w:ind w:left="2880" w:hanging="360"/>
      </w:pPr>
      <w:rPr>
        <w:rFonts w:ascii="Symbol" w:hAnsi="Symbol"/>
      </w:rPr>
    </w:lvl>
    <w:lvl w:ilvl="4" w:tplc="34D8ADD2">
      <w:start w:val="1"/>
      <w:numFmt w:val="bullet"/>
      <w:lvlText w:val="o"/>
      <w:lvlJc w:val="left"/>
      <w:pPr>
        <w:tabs>
          <w:tab w:val="num" w:pos="3600"/>
        </w:tabs>
        <w:ind w:left="3600" w:hanging="360"/>
      </w:pPr>
      <w:rPr>
        <w:rFonts w:ascii="Courier New" w:hAnsi="Courier New"/>
      </w:rPr>
    </w:lvl>
    <w:lvl w:ilvl="5" w:tplc="EC3436A8">
      <w:start w:val="1"/>
      <w:numFmt w:val="bullet"/>
      <w:lvlText w:val=""/>
      <w:lvlJc w:val="left"/>
      <w:pPr>
        <w:tabs>
          <w:tab w:val="num" w:pos="4320"/>
        </w:tabs>
        <w:ind w:left="4320" w:hanging="360"/>
      </w:pPr>
      <w:rPr>
        <w:rFonts w:ascii="Wingdings" w:hAnsi="Wingdings"/>
      </w:rPr>
    </w:lvl>
    <w:lvl w:ilvl="6" w:tplc="1E78369A">
      <w:start w:val="1"/>
      <w:numFmt w:val="bullet"/>
      <w:lvlText w:val=""/>
      <w:lvlJc w:val="left"/>
      <w:pPr>
        <w:tabs>
          <w:tab w:val="num" w:pos="5040"/>
        </w:tabs>
        <w:ind w:left="5040" w:hanging="360"/>
      </w:pPr>
      <w:rPr>
        <w:rFonts w:ascii="Symbol" w:hAnsi="Symbol"/>
      </w:rPr>
    </w:lvl>
    <w:lvl w:ilvl="7" w:tplc="FF74954A">
      <w:start w:val="1"/>
      <w:numFmt w:val="bullet"/>
      <w:lvlText w:val="o"/>
      <w:lvlJc w:val="left"/>
      <w:pPr>
        <w:tabs>
          <w:tab w:val="num" w:pos="5760"/>
        </w:tabs>
        <w:ind w:left="5760" w:hanging="360"/>
      </w:pPr>
      <w:rPr>
        <w:rFonts w:ascii="Courier New" w:hAnsi="Courier New"/>
      </w:rPr>
    </w:lvl>
    <w:lvl w:ilvl="8" w:tplc="A7EA5AA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3022740">
      <w:start w:val="1"/>
      <w:numFmt w:val="bullet"/>
      <w:lvlText w:val=""/>
      <w:lvlJc w:val="left"/>
      <w:pPr>
        <w:ind w:left="720" w:hanging="360"/>
      </w:pPr>
      <w:rPr>
        <w:rFonts w:ascii="Symbol" w:hAnsi="Symbol"/>
      </w:rPr>
    </w:lvl>
    <w:lvl w:ilvl="1" w:tplc="3CD05BA6">
      <w:start w:val="1"/>
      <w:numFmt w:val="bullet"/>
      <w:lvlText w:val="o"/>
      <w:lvlJc w:val="left"/>
      <w:pPr>
        <w:tabs>
          <w:tab w:val="num" w:pos="1440"/>
        </w:tabs>
        <w:ind w:left="1440" w:hanging="360"/>
      </w:pPr>
      <w:rPr>
        <w:rFonts w:ascii="Courier New" w:hAnsi="Courier New"/>
      </w:rPr>
    </w:lvl>
    <w:lvl w:ilvl="2" w:tplc="468021FE">
      <w:start w:val="1"/>
      <w:numFmt w:val="bullet"/>
      <w:lvlText w:val=""/>
      <w:lvlJc w:val="left"/>
      <w:pPr>
        <w:tabs>
          <w:tab w:val="num" w:pos="2160"/>
        </w:tabs>
        <w:ind w:left="2160" w:hanging="360"/>
      </w:pPr>
      <w:rPr>
        <w:rFonts w:ascii="Wingdings" w:hAnsi="Wingdings"/>
      </w:rPr>
    </w:lvl>
    <w:lvl w:ilvl="3" w:tplc="90E8B806">
      <w:start w:val="1"/>
      <w:numFmt w:val="bullet"/>
      <w:lvlText w:val=""/>
      <w:lvlJc w:val="left"/>
      <w:pPr>
        <w:tabs>
          <w:tab w:val="num" w:pos="2880"/>
        </w:tabs>
        <w:ind w:left="2880" w:hanging="360"/>
      </w:pPr>
      <w:rPr>
        <w:rFonts w:ascii="Symbol" w:hAnsi="Symbol"/>
      </w:rPr>
    </w:lvl>
    <w:lvl w:ilvl="4" w:tplc="7078343C">
      <w:start w:val="1"/>
      <w:numFmt w:val="bullet"/>
      <w:lvlText w:val="o"/>
      <w:lvlJc w:val="left"/>
      <w:pPr>
        <w:tabs>
          <w:tab w:val="num" w:pos="3600"/>
        </w:tabs>
        <w:ind w:left="3600" w:hanging="360"/>
      </w:pPr>
      <w:rPr>
        <w:rFonts w:ascii="Courier New" w:hAnsi="Courier New"/>
      </w:rPr>
    </w:lvl>
    <w:lvl w:ilvl="5" w:tplc="3190BF4C">
      <w:start w:val="1"/>
      <w:numFmt w:val="bullet"/>
      <w:lvlText w:val=""/>
      <w:lvlJc w:val="left"/>
      <w:pPr>
        <w:tabs>
          <w:tab w:val="num" w:pos="4320"/>
        </w:tabs>
        <w:ind w:left="4320" w:hanging="360"/>
      </w:pPr>
      <w:rPr>
        <w:rFonts w:ascii="Wingdings" w:hAnsi="Wingdings"/>
      </w:rPr>
    </w:lvl>
    <w:lvl w:ilvl="6" w:tplc="753ABA4E">
      <w:start w:val="1"/>
      <w:numFmt w:val="bullet"/>
      <w:lvlText w:val=""/>
      <w:lvlJc w:val="left"/>
      <w:pPr>
        <w:tabs>
          <w:tab w:val="num" w:pos="5040"/>
        </w:tabs>
        <w:ind w:left="5040" w:hanging="360"/>
      </w:pPr>
      <w:rPr>
        <w:rFonts w:ascii="Symbol" w:hAnsi="Symbol"/>
      </w:rPr>
    </w:lvl>
    <w:lvl w:ilvl="7" w:tplc="C9DCA76E">
      <w:start w:val="1"/>
      <w:numFmt w:val="bullet"/>
      <w:lvlText w:val="o"/>
      <w:lvlJc w:val="left"/>
      <w:pPr>
        <w:tabs>
          <w:tab w:val="num" w:pos="5760"/>
        </w:tabs>
        <w:ind w:left="5760" w:hanging="360"/>
      </w:pPr>
      <w:rPr>
        <w:rFonts w:ascii="Courier New" w:hAnsi="Courier New"/>
      </w:rPr>
    </w:lvl>
    <w:lvl w:ilvl="8" w:tplc="A3B62B8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B0FA1AB2">
      <w:start w:val="1"/>
      <w:numFmt w:val="bullet"/>
      <w:lvlText w:val=""/>
      <w:lvlJc w:val="left"/>
      <w:pPr>
        <w:ind w:left="720" w:hanging="360"/>
      </w:pPr>
      <w:rPr>
        <w:rFonts w:ascii="Symbol" w:hAnsi="Symbol"/>
      </w:rPr>
    </w:lvl>
    <w:lvl w:ilvl="1" w:tplc="990AB664">
      <w:start w:val="1"/>
      <w:numFmt w:val="bullet"/>
      <w:lvlText w:val="o"/>
      <w:lvlJc w:val="left"/>
      <w:pPr>
        <w:tabs>
          <w:tab w:val="num" w:pos="1440"/>
        </w:tabs>
        <w:ind w:left="1440" w:hanging="360"/>
      </w:pPr>
      <w:rPr>
        <w:rFonts w:ascii="Courier New" w:hAnsi="Courier New"/>
      </w:rPr>
    </w:lvl>
    <w:lvl w:ilvl="2" w:tplc="9AAEB636">
      <w:start w:val="1"/>
      <w:numFmt w:val="bullet"/>
      <w:lvlText w:val=""/>
      <w:lvlJc w:val="left"/>
      <w:pPr>
        <w:tabs>
          <w:tab w:val="num" w:pos="2160"/>
        </w:tabs>
        <w:ind w:left="2160" w:hanging="360"/>
      </w:pPr>
      <w:rPr>
        <w:rFonts w:ascii="Wingdings" w:hAnsi="Wingdings"/>
      </w:rPr>
    </w:lvl>
    <w:lvl w:ilvl="3" w:tplc="B7908A68">
      <w:start w:val="1"/>
      <w:numFmt w:val="bullet"/>
      <w:lvlText w:val=""/>
      <w:lvlJc w:val="left"/>
      <w:pPr>
        <w:tabs>
          <w:tab w:val="num" w:pos="2880"/>
        </w:tabs>
        <w:ind w:left="2880" w:hanging="360"/>
      </w:pPr>
      <w:rPr>
        <w:rFonts w:ascii="Symbol" w:hAnsi="Symbol"/>
      </w:rPr>
    </w:lvl>
    <w:lvl w:ilvl="4" w:tplc="2EF6DD5A">
      <w:start w:val="1"/>
      <w:numFmt w:val="bullet"/>
      <w:lvlText w:val="o"/>
      <w:lvlJc w:val="left"/>
      <w:pPr>
        <w:tabs>
          <w:tab w:val="num" w:pos="3600"/>
        </w:tabs>
        <w:ind w:left="3600" w:hanging="360"/>
      </w:pPr>
      <w:rPr>
        <w:rFonts w:ascii="Courier New" w:hAnsi="Courier New"/>
      </w:rPr>
    </w:lvl>
    <w:lvl w:ilvl="5" w:tplc="5210BD4C">
      <w:start w:val="1"/>
      <w:numFmt w:val="bullet"/>
      <w:lvlText w:val=""/>
      <w:lvlJc w:val="left"/>
      <w:pPr>
        <w:tabs>
          <w:tab w:val="num" w:pos="4320"/>
        </w:tabs>
        <w:ind w:left="4320" w:hanging="360"/>
      </w:pPr>
      <w:rPr>
        <w:rFonts w:ascii="Wingdings" w:hAnsi="Wingdings"/>
      </w:rPr>
    </w:lvl>
    <w:lvl w:ilvl="6" w:tplc="B27CEF2E">
      <w:start w:val="1"/>
      <w:numFmt w:val="bullet"/>
      <w:lvlText w:val=""/>
      <w:lvlJc w:val="left"/>
      <w:pPr>
        <w:tabs>
          <w:tab w:val="num" w:pos="5040"/>
        </w:tabs>
        <w:ind w:left="5040" w:hanging="360"/>
      </w:pPr>
      <w:rPr>
        <w:rFonts w:ascii="Symbol" w:hAnsi="Symbol"/>
      </w:rPr>
    </w:lvl>
    <w:lvl w:ilvl="7" w:tplc="5B56568A">
      <w:start w:val="1"/>
      <w:numFmt w:val="bullet"/>
      <w:lvlText w:val="o"/>
      <w:lvlJc w:val="left"/>
      <w:pPr>
        <w:tabs>
          <w:tab w:val="num" w:pos="5760"/>
        </w:tabs>
        <w:ind w:left="5760" w:hanging="360"/>
      </w:pPr>
      <w:rPr>
        <w:rFonts w:ascii="Courier New" w:hAnsi="Courier New"/>
      </w:rPr>
    </w:lvl>
    <w:lvl w:ilvl="8" w:tplc="6CB60EB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8A8067E">
      <w:start w:val="1"/>
      <w:numFmt w:val="bullet"/>
      <w:lvlText w:val=""/>
      <w:lvlJc w:val="left"/>
      <w:pPr>
        <w:ind w:left="720" w:hanging="360"/>
      </w:pPr>
      <w:rPr>
        <w:rFonts w:ascii="Symbol" w:hAnsi="Symbol"/>
      </w:rPr>
    </w:lvl>
    <w:lvl w:ilvl="1" w:tplc="512680A8">
      <w:start w:val="1"/>
      <w:numFmt w:val="bullet"/>
      <w:lvlText w:val="o"/>
      <w:lvlJc w:val="left"/>
      <w:pPr>
        <w:tabs>
          <w:tab w:val="num" w:pos="1440"/>
        </w:tabs>
        <w:ind w:left="1440" w:hanging="360"/>
      </w:pPr>
      <w:rPr>
        <w:rFonts w:ascii="Courier New" w:hAnsi="Courier New"/>
      </w:rPr>
    </w:lvl>
    <w:lvl w:ilvl="2" w:tplc="0AD4B8CE">
      <w:start w:val="1"/>
      <w:numFmt w:val="bullet"/>
      <w:lvlText w:val=""/>
      <w:lvlJc w:val="left"/>
      <w:pPr>
        <w:tabs>
          <w:tab w:val="num" w:pos="2160"/>
        </w:tabs>
        <w:ind w:left="2160" w:hanging="360"/>
      </w:pPr>
      <w:rPr>
        <w:rFonts w:ascii="Wingdings" w:hAnsi="Wingdings"/>
      </w:rPr>
    </w:lvl>
    <w:lvl w:ilvl="3" w:tplc="4000B4C4">
      <w:start w:val="1"/>
      <w:numFmt w:val="bullet"/>
      <w:lvlText w:val=""/>
      <w:lvlJc w:val="left"/>
      <w:pPr>
        <w:tabs>
          <w:tab w:val="num" w:pos="2880"/>
        </w:tabs>
        <w:ind w:left="2880" w:hanging="360"/>
      </w:pPr>
      <w:rPr>
        <w:rFonts w:ascii="Symbol" w:hAnsi="Symbol"/>
      </w:rPr>
    </w:lvl>
    <w:lvl w:ilvl="4" w:tplc="498CD0C0">
      <w:start w:val="1"/>
      <w:numFmt w:val="bullet"/>
      <w:lvlText w:val="o"/>
      <w:lvlJc w:val="left"/>
      <w:pPr>
        <w:tabs>
          <w:tab w:val="num" w:pos="3600"/>
        </w:tabs>
        <w:ind w:left="3600" w:hanging="360"/>
      </w:pPr>
      <w:rPr>
        <w:rFonts w:ascii="Courier New" w:hAnsi="Courier New"/>
      </w:rPr>
    </w:lvl>
    <w:lvl w:ilvl="5" w:tplc="0D4A4086">
      <w:start w:val="1"/>
      <w:numFmt w:val="bullet"/>
      <w:lvlText w:val=""/>
      <w:lvlJc w:val="left"/>
      <w:pPr>
        <w:tabs>
          <w:tab w:val="num" w:pos="4320"/>
        </w:tabs>
        <w:ind w:left="4320" w:hanging="360"/>
      </w:pPr>
      <w:rPr>
        <w:rFonts w:ascii="Wingdings" w:hAnsi="Wingdings"/>
      </w:rPr>
    </w:lvl>
    <w:lvl w:ilvl="6" w:tplc="E182BD42">
      <w:start w:val="1"/>
      <w:numFmt w:val="bullet"/>
      <w:lvlText w:val=""/>
      <w:lvlJc w:val="left"/>
      <w:pPr>
        <w:tabs>
          <w:tab w:val="num" w:pos="5040"/>
        </w:tabs>
        <w:ind w:left="5040" w:hanging="360"/>
      </w:pPr>
      <w:rPr>
        <w:rFonts w:ascii="Symbol" w:hAnsi="Symbol"/>
      </w:rPr>
    </w:lvl>
    <w:lvl w:ilvl="7" w:tplc="316A0454">
      <w:start w:val="1"/>
      <w:numFmt w:val="bullet"/>
      <w:lvlText w:val="o"/>
      <w:lvlJc w:val="left"/>
      <w:pPr>
        <w:tabs>
          <w:tab w:val="num" w:pos="5760"/>
        </w:tabs>
        <w:ind w:left="5760" w:hanging="360"/>
      </w:pPr>
      <w:rPr>
        <w:rFonts w:ascii="Courier New" w:hAnsi="Courier New"/>
      </w:rPr>
    </w:lvl>
    <w:lvl w:ilvl="8" w:tplc="4F3057A4">
      <w:start w:val="1"/>
      <w:numFmt w:val="bullet"/>
      <w:lvlText w:val=""/>
      <w:lvlJc w:val="left"/>
      <w:pPr>
        <w:tabs>
          <w:tab w:val="num" w:pos="6480"/>
        </w:tabs>
        <w:ind w:left="6480" w:hanging="360"/>
      </w:pPr>
      <w:rPr>
        <w:rFonts w:ascii="Wingdings" w:hAnsi="Wingdings"/>
      </w:rPr>
    </w:lvl>
  </w:abstractNum>
  <w:abstractNum w:abstractNumId="5" w15:restartNumberingAfterBreak="0">
    <w:nsid w:val="09925CE9"/>
    <w:multiLevelType w:val="hybridMultilevel"/>
    <w:tmpl w:val="254C3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F806E7"/>
    <w:multiLevelType w:val="hybridMultilevel"/>
    <w:tmpl w:val="E89C6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F31CDA"/>
    <w:multiLevelType w:val="hybridMultilevel"/>
    <w:tmpl w:val="03CCF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746405"/>
    <w:multiLevelType w:val="hybridMultilevel"/>
    <w:tmpl w:val="A3125DF8"/>
    <w:lvl w:ilvl="0" w:tplc="6204A87C">
      <w:start w:val="1"/>
      <w:numFmt w:val="bullet"/>
      <w:lvlText w:val=""/>
      <w:lvlJc w:val="left"/>
      <w:pPr>
        <w:ind w:left="720" w:hanging="360"/>
      </w:pPr>
      <w:rPr>
        <w:rFonts w:ascii="Symbol" w:hAnsi="Symbo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58090A"/>
    <w:multiLevelType w:val="hybridMultilevel"/>
    <w:tmpl w:val="37006714"/>
    <w:lvl w:ilvl="0" w:tplc="6204A87C">
      <w:start w:val="1"/>
      <w:numFmt w:val="bullet"/>
      <w:lvlText w:val=""/>
      <w:lvlJc w:val="left"/>
      <w:pPr>
        <w:ind w:left="720" w:hanging="360"/>
      </w:pPr>
      <w:rPr>
        <w:rFonts w:ascii="Symbol" w:hAnsi="Symbo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3A424E"/>
    <w:multiLevelType w:val="hybridMultilevel"/>
    <w:tmpl w:val="E2A0A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CBC1A03"/>
    <w:multiLevelType w:val="hybridMultilevel"/>
    <w:tmpl w:val="301E60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60258112">
    <w:abstractNumId w:val="0"/>
  </w:num>
  <w:num w:numId="2" w16cid:durableId="338389752">
    <w:abstractNumId w:val="1"/>
  </w:num>
  <w:num w:numId="3" w16cid:durableId="680739222">
    <w:abstractNumId w:val="2"/>
  </w:num>
  <w:num w:numId="4" w16cid:durableId="1308897671">
    <w:abstractNumId w:val="3"/>
  </w:num>
  <w:num w:numId="5" w16cid:durableId="1361666188">
    <w:abstractNumId w:val="4"/>
  </w:num>
  <w:num w:numId="6" w16cid:durableId="1233004178">
    <w:abstractNumId w:val="11"/>
  </w:num>
  <w:num w:numId="7" w16cid:durableId="336612718">
    <w:abstractNumId w:val="7"/>
  </w:num>
  <w:num w:numId="8" w16cid:durableId="224800981">
    <w:abstractNumId w:val="5"/>
  </w:num>
  <w:num w:numId="9" w16cid:durableId="2087262654">
    <w:abstractNumId w:val="6"/>
  </w:num>
  <w:num w:numId="10" w16cid:durableId="1695958669">
    <w:abstractNumId w:val="9"/>
  </w:num>
  <w:num w:numId="11" w16cid:durableId="1985771389">
    <w:abstractNumId w:val="8"/>
  </w:num>
  <w:num w:numId="12" w16cid:durableId="1516763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548"/>
    <w:rsid w:val="00063596"/>
    <w:rsid w:val="0006746B"/>
    <w:rsid w:val="001578EA"/>
    <w:rsid w:val="001666EC"/>
    <w:rsid w:val="00197678"/>
    <w:rsid w:val="001A5EE6"/>
    <w:rsid w:val="00205935"/>
    <w:rsid w:val="00266C36"/>
    <w:rsid w:val="002A619D"/>
    <w:rsid w:val="002B3A86"/>
    <w:rsid w:val="002F77F8"/>
    <w:rsid w:val="003A21D5"/>
    <w:rsid w:val="003C1533"/>
    <w:rsid w:val="00410EA5"/>
    <w:rsid w:val="00450FA7"/>
    <w:rsid w:val="00572300"/>
    <w:rsid w:val="00581BED"/>
    <w:rsid w:val="00586B14"/>
    <w:rsid w:val="005E5297"/>
    <w:rsid w:val="005F15A2"/>
    <w:rsid w:val="00656754"/>
    <w:rsid w:val="006745CC"/>
    <w:rsid w:val="006D45BB"/>
    <w:rsid w:val="006D5CE2"/>
    <w:rsid w:val="0072090F"/>
    <w:rsid w:val="0075134B"/>
    <w:rsid w:val="007853C3"/>
    <w:rsid w:val="007A6378"/>
    <w:rsid w:val="007A7076"/>
    <w:rsid w:val="00821A7B"/>
    <w:rsid w:val="00857D48"/>
    <w:rsid w:val="00863556"/>
    <w:rsid w:val="008A0D18"/>
    <w:rsid w:val="008F645F"/>
    <w:rsid w:val="00935736"/>
    <w:rsid w:val="0097067E"/>
    <w:rsid w:val="009C5815"/>
    <w:rsid w:val="009E0B10"/>
    <w:rsid w:val="00A0416F"/>
    <w:rsid w:val="00A364BC"/>
    <w:rsid w:val="00A70857"/>
    <w:rsid w:val="00AD1EF9"/>
    <w:rsid w:val="00BB22D8"/>
    <w:rsid w:val="00BD71B5"/>
    <w:rsid w:val="00C22E87"/>
    <w:rsid w:val="00C5385C"/>
    <w:rsid w:val="00CD2548"/>
    <w:rsid w:val="00D14EB2"/>
    <w:rsid w:val="00EE7B60"/>
    <w:rsid w:val="00F16930"/>
    <w:rsid w:val="00F46855"/>
    <w:rsid w:val="00F703AB"/>
    <w:rsid w:val="00FF6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BC78E7"/>
  <w15:docId w15:val="{8ED94C47-6567-4392-946E-5A95EB98E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8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single" w:sz="12" w:space="0" w:color="DADADA"/>
        <w:bottom w:val="none" w:sz="0" w:space="6" w:color="auto"/>
      </w:pBdr>
      <w:spacing w:line="560" w:lineRule="atLeast"/>
      <w:jc w:val="center"/>
    </w:pPr>
    <w:rPr>
      <w:caps/>
      <w:color w:val="000000"/>
      <w:sz w:val="44"/>
      <w:szCs w:val="44"/>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gap-btn-hidden">
    <w:name w:val="gap-btn-hidden"/>
    <w:basedOn w:val="Normal"/>
    <w:rPr>
      <w:vanish/>
    </w:rPr>
  </w:style>
  <w:style w:type="paragraph" w:customStyle="1" w:styleId="divdocumentdivSECTIONCNTC">
    <w:name w:val="div_document_div_SECTION_CNTC"/>
    <w:basedOn w:val="Normal"/>
  </w:style>
  <w:style w:type="paragraph" w:customStyle="1" w:styleId="divaddress">
    <w:name w:val="div_address"/>
    <w:basedOn w:val="div"/>
    <w:pPr>
      <w:pBdr>
        <w:top w:val="single" w:sz="16" w:space="0" w:color="DADADA"/>
      </w:pBdr>
      <w:spacing w:line="300" w:lineRule="atLeast"/>
      <w:jc w:val="center"/>
    </w:pPr>
    <w:rPr>
      <w:sz w:val="20"/>
      <w:szCs w:val="20"/>
    </w:rPr>
  </w:style>
  <w:style w:type="paragraph" w:customStyle="1" w:styleId="divdocumentSECTIONCNTCsection">
    <w:name w:val="div_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top w:val="single" w:sz="12" w:space="0" w:color="DADADA"/>
        <w:bottom w:val="single" w:sz="16" w:space="4" w:color="DADADA"/>
      </w:pBdr>
      <w:spacing w:line="280" w:lineRule="atLeast"/>
    </w:pPr>
    <w:rPr>
      <w:color w:val="000000"/>
      <w:sz w:val="22"/>
      <w:szCs w:val="22"/>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character" w:styleId="Hyperlink">
    <w:name w:val="Hyperlink"/>
    <w:basedOn w:val="DefaultParagraphFont"/>
    <w:uiPriority w:val="99"/>
    <w:unhideWhenUsed/>
    <w:rsid w:val="006D5CE2"/>
    <w:rPr>
      <w:color w:val="0000FF" w:themeColor="hyperlink"/>
      <w:u w:val="single"/>
    </w:rPr>
  </w:style>
  <w:style w:type="character" w:styleId="UnresolvedMention">
    <w:name w:val="Unresolved Mention"/>
    <w:basedOn w:val="DefaultParagraphFont"/>
    <w:uiPriority w:val="99"/>
    <w:semiHidden/>
    <w:unhideWhenUsed/>
    <w:rsid w:val="006D5CE2"/>
    <w:rPr>
      <w:color w:val="605E5C"/>
      <w:shd w:val="clear" w:color="auto" w:fill="E1DFDD"/>
    </w:rPr>
  </w:style>
  <w:style w:type="paragraph" w:styleId="ListParagraph">
    <w:name w:val="List Paragraph"/>
    <w:basedOn w:val="Normal"/>
    <w:uiPriority w:val="1"/>
    <w:qFormat/>
    <w:rsid w:val="001666EC"/>
    <w:pPr>
      <w:widowControl w:val="0"/>
      <w:autoSpaceDE w:val="0"/>
      <w:autoSpaceDN w:val="0"/>
      <w:spacing w:line="240" w:lineRule="auto"/>
      <w:ind w:left="743" w:hanging="360"/>
      <w:textAlignment w:val="auto"/>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7138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opu-sravan-kumar-b92593295/" TargetMode="External"/><Relationship Id="rId5" Type="http://schemas.openxmlformats.org/officeDocument/2006/relationships/hyperlink" Target="mailto:sravan.794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Gopu Sravan Kumar</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Gopu Sravan Kumar</dc:title>
  <dc:creator>mustapha fatahi</dc:creator>
  <cp:lastModifiedBy>GOPU_SRAVAN _REDDY</cp:lastModifiedBy>
  <cp:revision>68</cp:revision>
  <dcterms:created xsi:type="dcterms:W3CDTF">2025-01-29T01:28:00Z</dcterms:created>
  <dcterms:modified xsi:type="dcterms:W3CDTF">2025-02-12T14:59:00Z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bfa7e849-9b22-416a-bbd1-55bb6d44a6eb</vt:lpwstr>
  </property>
  <property fmtid="{D5CDD505-2E9C-101B-9397-08002B2CF9AE}" pid="3" name="x1ye=0">
    <vt:lpwstr>4EQAAB+LCAAAAAAABAAUm8XSq0AQRh+IBW5L3N3ZYcH1x5/+crdJimJmur8+hyIQA7E4x8IkieKoyLIMyxCQSPEYjQm0yNDT7IIQmQBmnayP7f7xdZ7zQ9YXikmHGIiZtGhacjP5na7ocMtrvBst2BgG2w/v5mz4w1j/mJaiE50wR7sQHoGaOmstzoF0Hn7KX67t1sng0DAGEIYFObTCPx7NeqiNyDRmXv7RcQ+tVaKXF9pmdOJPuecCuV/Q8Pn</vt:lpwstr>
  </property>
  <property fmtid="{D5CDD505-2E9C-101B-9397-08002B2CF9AE}" pid="4" name="x1ye=1">
    <vt:lpwstr>FEH/IJUfxOdR1LP/ktOOI8HfK7dtxBsVPrh/aiimx4jVupPeXgeQTKpMBWjOQPzSvqTmyRBk+eX9PE6QleChwESw8d2LqYvCi5B0TcAqNnUG7lFsv9Ucx3UprFirt91rUgKgqIj/vEUAMyVA3M+QDbuxJjDI8ai3ZVwKaNstnZtOncHkZjMaN81MKGUvjMrcIeYTtQOZlmvBbwCebywCQVyzE5SlEGNnazR5Rsp1IjBdhaEsw50H0ueVPvggQZU</vt:lpwstr>
  </property>
  <property fmtid="{D5CDD505-2E9C-101B-9397-08002B2CF9AE}" pid="5" name="x1ye=10">
    <vt:lpwstr>c2CvW/XTbfdMiG4c2yfuaGvz0ftta2iv63IYZHdAac66kCdHpA59/h97CSiGkA0gDqZOuVrXDrFNvYAtqP/RPmSfDU6fLWEqFXOufDhsTlNyskhCXOszVVWaxMdImGpwJSI1XOGpCOdz+kgAbDxErHpAGMoNDncMn8BaNrPmz1paW6a6si4aA5i7EhaKANR2HJZ0sWRnB+lRo5Pt69EfQtSdwXpABjX00BO2rzSgfDbJSqh8IDh6M8weaB8aMFn</vt:lpwstr>
  </property>
  <property fmtid="{D5CDD505-2E9C-101B-9397-08002B2CF9AE}" pid="6" name="x1ye=11">
    <vt:lpwstr>Xt4Y1m+7u9KJ9s7nk0J+2VYwJEZy9q4bEmHfT0IjmcNy/YO7vfOXmkwSWeGXtstdm/QgiuLuyRaFw4PVW14aguSpX27/FyYuaXNdQr3IHIslO+7QbU+9N4QUPY6DRnxXHOxlA8IS+yC2dIfCyYj8AHO5u+9KlsRHJO5DJRgUtvd6Ji5meyvaqHf6zZLoleaGxXTcPD62+i/NuYL1NxG4i+k7GWc36QKyIisx3kuxcE6h/Gln8AYScQIOzGcEn4W</vt:lpwstr>
  </property>
  <property fmtid="{D5CDD505-2E9C-101B-9397-08002B2CF9AE}" pid="7" name="x1ye=12">
    <vt:lpwstr>TuFdorFxehiTRhlsdJPWR2db/uaMIqQVp3g4FpC++nl22bepiB8co8qr6q7OH3UvunIWejtoo7R5FPMF01KRkt00wJWUtmxGxj6CvGKoEQajDdVAJ+7qx1Fgqk49z8ZG4XLu1+CHvcA6kX14+bnQ7lykrJGADzkGoWVfRmlaPBT12ofX6yNTNipQw6+Qc4Mixk3tWsSsjLwHGnzeeoY5qYihT+VV97q6p0k7TmKtKD6obiRXpcweUpvDS+P3xkD</vt:lpwstr>
  </property>
  <property fmtid="{D5CDD505-2E9C-101B-9397-08002B2CF9AE}" pid="8" name="x1ye=13">
    <vt:lpwstr>rLov8UdAZ3Xa/NClKEzGEBW2Ij4xHzcsAlMqB8dNeSBFtaEnsRtPDHEWHWhUaYR4bboAvXPFqcK4c0OQ42IVJxPuLrip3isIuTB6uoOgkNMlYZigTG70D6OFaREVCAR4dpqbKYLukQ8UHA+U2AVw7yhGnDT1DRSHLxVGLJdpd6Kaa6ack9MursbHGw3LZceOgCPMjeYFPtnpWrn+oj4fozfadng0CHEJudk6nIUeE2VAZSR59ExZUROh8B2y8LG</vt:lpwstr>
  </property>
  <property fmtid="{D5CDD505-2E9C-101B-9397-08002B2CF9AE}" pid="9" name="x1ye=14">
    <vt:lpwstr>naQpoHAJ3JeyBZ2hL0X2pNfNgBYP0HK6hsTggJOA9ZZ16r5e258dw9hamQxlbTlWSpkch1bC7A3DEIgAAj4N1SAIVPu4myDj6FZprvz4LTQxipBokifIJDdZJWThNf38u2hsUFcWICtZnkTxIvt3yHLXzc131jUu7e+39JYK8r9cY+hAl3NPkpKxsWseYZDuAMH7lkxdwccIbqBwNevHgoY24ALEaO3Px+JnvjRTd2Ta6EWARAJaHwi/rmuC/p2</vt:lpwstr>
  </property>
  <property fmtid="{D5CDD505-2E9C-101B-9397-08002B2CF9AE}" pid="10" name="x1ye=15">
    <vt:lpwstr>xcJoX79BEf0gwZ79zHZSeoHGbjuByqAc/5bB1qGFLXtE1Kg6TbXBVhYVl6clRDBodPbud14IJAD5+rPU06yhGFbJ114JVhlZzpWMdbfX8kjAR2buy9awJyhnBSlIU4TQSKIU4RBntXFuVeVbq1Sj2mif8WxESTMH5CozbM6Np4hp8BmzM9EUt4gNOXONo8YYmII2TlAw2n+ntFPmCIrv63564ndq9PRXnu64x79ROPtJsjnmhN6HI2t1HPJ8Fhr</vt:lpwstr>
  </property>
  <property fmtid="{D5CDD505-2E9C-101B-9397-08002B2CF9AE}" pid="11" name="x1ye=16">
    <vt:lpwstr>930e7N3f8qlLzMq4jFJp9+cPamuU9/6ZY4Bb6fxg67zVRD5fbrGb1N9RMfjynT0nXJV+0+Dh/y3QbfK4COOR+Pa+uZjFxNGtxTKNMp+YK+yRUmkGd0SAXBsn94fy4bka0l0eJlG89hJwaAU9YsTD3o/T1UHHuh7dKWAerzjrFhFmfT9DLEv0YLiqe8ep6gHVvNsOc6iiGet1VJA5fWg3yBQ2yv0+b/UHSyEWvCoVTqCxYCrcPFO/JoVyRmsE+tt</vt:lpwstr>
  </property>
  <property fmtid="{D5CDD505-2E9C-101B-9397-08002B2CF9AE}" pid="12" name="x1ye=17">
    <vt:lpwstr>8nEFVDAxlxpJ7oyZhiHQPOUfAFTVWZ1uxwTMzErjaKUDRmGOUWI1IQI20LDaGhVEcLHWVZDnEBULguPdkXm59dc0dmbgkg77M1Qwj27UhbnGmH+VNsID0Ax2m9ReTkZONxY3ASTRZuYCQ7q9UrRuLZQciVhkVQ7c59H57niq58qR/VBpEaPwBY1p7sEoIBn0bf6Gs6GlRx1sqZmuIxNDjPOn2Vwvw+Sw6ITZVUcrjPgS63+b++And3PVaqIRq8x</vt:lpwstr>
  </property>
  <property fmtid="{D5CDD505-2E9C-101B-9397-08002B2CF9AE}" pid="13" name="x1ye=18">
    <vt:lpwstr>iuk7sfpV7pLFCKxTDFz+9+YVVuR5Z+AvGeL3Pgy50QFII03Bj5iHRjATvdJSf8f+JxlTZlc6NQ4nW8wBesdr/ovu9jB5T4Y+0/U6v3kqFxmd56+E1Oob24tVayaONuFLllGMFyNCNmPBavO204bybFoUyDJVaHo4/1/ln+1BK7oz8w2L907QH9bzyaEF8GGu9mIMHcTbWlg7gbhppb19Z36crFL6AvfWra0fvb+/97R96Qf2D4H1C4f2IVD8BTR</vt:lpwstr>
  </property>
  <property fmtid="{D5CDD505-2E9C-101B-9397-08002B2CF9AE}" pid="14" name="x1ye=19">
    <vt:lpwstr>D6figpFj2Dd/xT9061NciJymCJoY9Vf+kZBEB6J9Wgnmgy0yZRSqqQ7cM9KMM67BEQ7HZHWFSXkDY4zx3LEvFWJ+miOEao26hLa3cty8B6t28irdsny3mZB4wnqVWvu1+XkUJEq1dcsOloAgrowKThB/wiwrUQIPFzD+Hf8umhFt3VP10F79iSBb1CuJe+sVSCha1CyR750d9ikJbRFw2NeIj9a3or8ZBan3VTmTjYnf9VW5T/PTf5uGCjuGYyf</vt:lpwstr>
  </property>
  <property fmtid="{D5CDD505-2E9C-101B-9397-08002B2CF9AE}" pid="15" name="x1ye=2">
    <vt:lpwstr>56kmGwGV2JzzIYWOCmMOM0YAKateuKyvnI0c4SZv5KibelEkSAH9vh5uDMC7gCPHob8fpXWD/ZLEUtgiWpNpUfJV4uRGW3XG/KI/3Z1HeKuN6gguiVb4JrCt35M1b+Tg+vwNT7u7fv1MmTkntkBMW7crNa+nX+r8ouri7/3K5FnT/3pjZzIthF9SDYTIfRnTujCQ5LI/sJv35wI/s/m1rYYwkUs9QR5soY+ee4EbGgqoN4PAqRiPuEUPdHlH9pu</vt:lpwstr>
  </property>
  <property fmtid="{D5CDD505-2E9C-101B-9397-08002B2CF9AE}" pid="16" name="x1ye=20">
    <vt:lpwstr>KCtc8vH6LUx3XsE+TQfpivbvn1czFlouyIChxi3TxtZtwNMxdClCef+oFrvBIPVXggPbYkqHUKgD8Oph/zY65Pgn/PIqctIS8Mq0PevB9pv7pEF3Orkn4ihCf/uZFsYAQ3qkq8kipUkuAb7sgpoVnkMc+TBxK4eRqCbX4xr+fWUEIpzBGmColNQVBlBIjG8QONmyYxe+U839bhYZfT1O00UE+dsUrbSQ5/foDU9sldmONGkff7AHbZV6KcBaAtz</vt:lpwstr>
  </property>
  <property fmtid="{D5CDD505-2E9C-101B-9397-08002B2CF9AE}" pid="17" name="x1ye=21">
    <vt:lpwstr>uGW9Os1khnOVG2ZQXsW6vlHYHMDiSajzSYdrNjiXTG2TuXMRyHbZlPg+Hjj/PCBmZhJk4gaIWlr1PGtLyZvrfoP75adH/jf01xj/1R1hVcgA4AEvg4L8Bve7wlajiC0ntIflA9I13qewx3ZCDPz9HuRDOISQ2ctvok6cD4SIQ1Y1ZZ5z45SlHmXMcIZEQ7ICorF2InhEJf6UE6M8qhAsH+c9ISlKy0IWcorppyeIYFIfqTcAeYc+X9vxHuLlYlQ</vt:lpwstr>
  </property>
  <property fmtid="{D5CDD505-2E9C-101B-9397-08002B2CF9AE}" pid="18" name="x1ye=22">
    <vt:lpwstr>AvU+/u4KRPiaz4DoyoRdZfHDrKoS3uEyCy9az2D1pt5V54AeRTiJK36GtC8QoZzSaKWInrYBKLNlZX7W4ATmigIsMrgZL8YJq51ZoLhw5GOluJiL9DY+9k0JMMaKrJd0HPTpjVZj93+8PZEDCP+TGvYog2ncbDZS2ZQwLOHrEjbkD2D+3cnF8s3LsVO4DM9oDuNI41p9t35xtivKGVWtzFoezGO/lEVLvaf21DTeDzgZST2IHaBzgORpY/x1+Mk</vt:lpwstr>
  </property>
  <property fmtid="{D5CDD505-2E9C-101B-9397-08002B2CF9AE}" pid="19" name="x1ye=23">
    <vt:lpwstr>Z2YCfs6q9AhtMj4O/8UPmoTYGA7riguh23gFqeolH6olWW6+aBAUcudB7EgWC9KR5RPKwIyx/ooZggmuvnNFm3UZE+c+N3XHR8+8yBXPwUi/O2C7wP5ZT1MFmNfkV2YaXmp2pXlSZkWOxYLr9WFIFdC+vJtt7GVXPqsCSDD/JkgbM+u9Eej4zAg7ix6gkVoqd1o4NMJbOH8tNAn1jbLCkY/CMJ8X8+Kd2bI3r8eAdLOSwg9DB8SHjmpj/ZD9hkB</vt:lpwstr>
  </property>
  <property fmtid="{D5CDD505-2E9C-101B-9397-08002B2CF9AE}" pid="20" name="x1ye=24">
    <vt:lpwstr>XOT8E/uv+AjiOaNvhGh86f+uUF876/BR+LfoQsvrvp6iFjXzaCvhmEU8gyock8cvQUXj9avt5nsjf0AJSOO++0Ists66ZeVTEOowtpX3NNAqM8TIIuFfYfqJl9M00PzB6cL2REC0L9ZwIjieXvy+KhRx5xGtovrYgZOyYHl4suUYrGGg6HamlhgWtiBRhkJ8B1ZhTJ/gK7G/PWQ0hWs27ErTaFvBInAWiBvqQky3oz1rqnWOj9MiVW6cH2E1hm0</vt:lpwstr>
  </property>
  <property fmtid="{D5CDD505-2E9C-101B-9397-08002B2CF9AE}" pid="21" name="x1ye=25">
    <vt:lpwstr>Ru6cjTqH0DLFOK1JP1onJ5BuFWUY6blr9GbDivhTP8TS0EyXSDVRmTYqJGlfuo6N6UZKlwsH6KTsLl+5kb6B7XBePlzIfGqclxrsQx6QsetIkfR1LpW4x/6GMV5LfBkodY+h/jbcvyo96FRAsoj/JjCoLPtWZ0XzweG5liJ4E5iLVLdFyUkKT+03cYcPvqXIZAC+nqdtUAF6RjtU2e5p9eKXThjlFeMa/s/fWSRs2DTLyHVh8imowYgf8ABI3nM</vt:lpwstr>
  </property>
  <property fmtid="{D5CDD505-2E9C-101B-9397-08002B2CF9AE}" pid="22" name="x1ye=26">
    <vt:lpwstr>8gPYnBuGWKO01R4Nb7DSRSH7GGTIAtHtwoxNbsNk03q8fUN5DdyXJ754FqDQr09QqLcW9B0f1s6PiVYXqXCjvgWcICLUeMUOk5vrrQ7bMg99m1ePGeq8056vlGrxQANHF0tfLXCTqoAbCMuF+v2EVrhBGVZZ6pls9C6CNMQrRq3NGPipkBaET+Gxg4CQIquBclHaJxgQ7ebs7tsXgpVUJ/watpT+0m2Jpw2vxs8dQgZ5H0qMhh8V/rRlt4K3dH1</vt:lpwstr>
  </property>
  <property fmtid="{D5CDD505-2E9C-101B-9397-08002B2CF9AE}" pid="23" name="x1ye=27">
    <vt:lpwstr>6o1g+AQQ3PIGJgeEd3mG1mmxr8D04AgU5qAfhkH9ms2u0tH6xOBM4O5URh1FT7QUX8c6rf0j1GpO1eG3bXAlAQE7jwn7Ad2WqjhybE2arB83ECSf8AhGenkpXdW4SaSnSXmUAOK6p77x0HZc9S9lm1J7nptgFHPMmxob2Qi1qU5SGHw277Jk/oX2QSK+NozNHGDHpF7s7pL2V7rfdjhE7x7lrtFkHb3fkm16HTmQs3UfoPVAbBKIcdkJv1FLTKg</vt:lpwstr>
  </property>
  <property fmtid="{D5CDD505-2E9C-101B-9397-08002B2CF9AE}" pid="24" name="x1ye=28">
    <vt:lpwstr>Q7QM8WwVc6wD23hvmP+yRcKvUGVhcWabu2MXteOKk/LnW8fId0oaAOSUBUyrzh8V5MY6ux16ohWxDoiPNxVlY1WN8XbjgYnzEJ4W/RFYfM/EyTvl9Ko3olJ7qUcmDZreCFT4cULgmHNnIhkSBId+4MamKBc0Maej1yZMq0OJ2kesWBQ9dBmuhznu8jKR9tl77nPgwdsGC/ui1v0NYs8bFzD/tWmr7xf+65z7g0BaWD9B+pKgI/ufm1WL5hAv1aI</vt:lpwstr>
  </property>
  <property fmtid="{D5CDD505-2E9C-101B-9397-08002B2CF9AE}" pid="25" name="x1ye=29">
    <vt:lpwstr>u/gIalTrS3jWndmYaGPnkxeAryqr1ovrpqXjPLIUlPNEbTm+3Ey06LGcgM1j9Cd3LpI+Qv9cyhIEBHVTQH09VR6VvxFM2n39QLfVowXfkjRZ7FEP+5SLWlKoGd2S0S3c0yt1VjvljC62aEGVQ/h/P9O+JM1r52Lha+YPM5PLLH0r+KQrPDlcGu/qUUyC7kqYSwfjGf4an66Y5Gv6yiU/ANOYEN+70m9EuEyQlQ5mcKuaCgdjyp+pCXY+h4HATaE</vt:lpwstr>
  </property>
  <property fmtid="{D5CDD505-2E9C-101B-9397-08002B2CF9AE}" pid="26" name="x1ye=3">
    <vt:lpwstr>BdeoOTbteAvWODu7t+FrwUVtf32QXSIPh01bOYsaNE4/IDtH2ROLz39dQOK/Y2MoIFGNfnPyonsiQbhnbtlnWNdBRGtibkgfJU1KBd96uj1V4WAQnJ5lB2ui/l/P75vHZxeoDxEDq578+OpmLwh9zOuoJQAPIm9TtHL1MQSwmOPaljOcMFtAuk9m4fjt6ziBPCGZvzyVfXKaKeFfRqU0UdWFcVv+tXECeX6Lf2YOvCMELW164EL/6W52PsOKIsm</vt:lpwstr>
  </property>
  <property fmtid="{D5CDD505-2E9C-101B-9397-08002B2CF9AE}" pid="27" name="x1ye=30">
    <vt:lpwstr>4eq+GXcc/2rLOLNigzhGNGAIi1N84qjgJQQAZ4ifHxLO365s5kwlCZaYm+9Sy8Rt/ecGHkbvAvMNH5TosxEeH+BHB/BzF7RZcaxbwzD8yDLmH9vcX06cET/Ikw8oyis1ghnTZxCQHV7lRvRKGT3dECFEnLX4U+oNkO2f58M1Kc7qilOVY+CRLRZART2NndpZn6896a69YL3DLxBJIer1vHPTdjhV5uPHkx8SBVqbjvs53C1IkS6xzvAr7dP+0cp</vt:lpwstr>
  </property>
  <property fmtid="{D5CDD505-2E9C-101B-9397-08002B2CF9AE}" pid="28" name="x1ye=31">
    <vt:lpwstr>lwanmw7tJVW5/QdcPIqNYDnMWQxawibf9Qhg6pk1fM5+Liwa1YoDV1dFoE9+eZZE7CACFh9CjwpQomj/CrB4z/3tf9sn3bSupxYg69FZBICPGNJoXPWbvmzRAdVes8XZDbyW0PB7BnmGsD0sTIVBm6vnObgj7/kGBe5QBA1MR/AgUnQSDuQH6G7/mIBMsgwTf6sm+7augO8Ryi1YaDUDdxVDksSyAyvgDC8LzZzbAuYyTTM9e2QlNTa57J7vBcQ</vt:lpwstr>
  </property>
  <property fmtid="{D5CDD505-2E9C-101B-9397-08002B2CF9AE}" pid="29" name="x1ye=32">
    <vt:lpwstr>3wZgEFj2YwUsz/hd5cBF+wQQQkZw3gpfU8/MzLNY6a8wO2s4E/FcnrFQEWz5eqr/M354eGNCYRd7LAMqcaDPuxtCtQIULpvgI8GC/768+srd/XCLsZ5jHU4Sk8xT5fKo2exUJkDHDHbeQtpsLeXocMXfgMbeX6HzuNDI1K53NEewNM+KAFMHx2J7GDEqUK0qkcrFqQ0l+pZWLCqaAvH3kYFLI3wnoZhhXuk+bJ0TqD4g/GkJlV1rFsXQ6chzZlQ</vt:lpwstr>
  </property>
  <property fmtid="{D5CDD505-2E9C-101B-9397-08002B2CF9AE}" pid="30" name="x1ye=33">
    <vt:lpwstr>0dbexXaYqN23gW8VSiRA/2IIbHf6Lr7Q+cvW4f4sLPf3HUsJnkppzK2OQXUMWC6SNTEgvkf6sBXDzxrHecap7UHmAm7X6ToPKg9Zicn0EQqvPhRHzYHzlkMZTuA45VexNvKvJxTp2a9lT3DgSktKjILD4/9ENhYzK0i3B19H6+84jf04PZ9tVkhefG6Wrcy1y7Hse0DU+xoM0zzjJ4tDF0bcVIy/EwVRy83e5ERjiZtfBZ6PiQ5rXM181y954Fx</vt:lpwstr>
  </property>
  <property fmtid="{D5CDD505-2E9C-101B-9397-08002B2CF9AE}" pid="31" name="x1ye=34">
    <vt:lpwstr>ifi05zc0lT9I+3dpwj9fZOH1lfqjPSzKDp8rytn1SLwxR/D9sPtnk68mRR4qtduq0EXGp3xITGk97qLdMJLMNCbGueJ4xkFa7TOVio3oVL8y8w5/nbxicjHuCSk3sPMsKQVbCP5b92dlHkw8OYdTeOe8PLT40VPSY5ryEFppL1DHXLiagHRisK4ILgvcUDFStmIaK8DD1W9iK4LzjwSe+qi+H6HaW5GUnfXLjBjMF7wZgg0V9TnIWDF0SCtuy73</vt:lpwstr>
  </property>
  <property fmtid="{D5CDD505-2E9C-101B-9397-08002B2CF9AE}" pid="32" name="x1ye=35">
    <vt:lpwstr>mP3j0hDkAKrhYoCdQ3mouKPK/hxRYfKWDYMhLfXmxQ9P2RD8/020+eYyuJCmn5aHCvVaEADMhCSMzSt93QSxUKvFfFvP4VjP9l2sq0gaxJxiaLqVPJsUSUNl/7U52+31wGX9o3xWY3See8b5QBUp6sGgW5d/wUaA0mopswOg//c11ccPwrjl9VRVTlytmDQKF9m8jDzqTshRdpcWn4o3ltz5jGE1Bp0/AesU4g+ZvcehK3L38DTeIY7+SqMl7cc</vt:lpwstr>
  </property>
  <property fmtid="{D5CDD505-2E9C-101B-9397-08002B2CF9AE}" pid="33" name="x1ye=36">
    <vt:lpwstr>CAw4vYP740pUo4iHTf/WL2F6KOVW/6NVKvBN6QGXXM483C7or0MUmj9HDBHtE1uJOlr2S7MMQne0SheDTQ6czkCOP54HEYNlKRzCnWE1tAb4ZXLc4FbJtQfhbZeeJ+SF33I9ICRTsh7nBjFQGhoT/bSal6KlKwAkAB85u4H96ymX3vgy0N3gl1d7Vb73+IG35GU/plMM0D/LyP5DZnlmj7oAtgbR9mBfFd6LpFqqKKGI4cVBwIWGlwW65x0DVeu</vt:lpwstr>
  </property>
  <property fmtid="{D5CDD505-2E9C-101B-9397-08002B2CF9AE}" pid="34" name="x1ye=37">
    <vt:lpwstr>XwnOAggHT96Wdk+vFO2dyDBoIbahKFfbfisvX5N3pLdWtZRth86LnL/ttel1H57euerCxYNTZlKgTu++/79lCCSoS7B9i0ojTcQ6Qy6bNLS9opx4ijl8kzQ0oZS0sqVe4+Sny+hVJi2fO1sMZdgYcOWwqtyeHqW1UtyU8ZDVYuVJJxqmvUttOtuLBjEjLajdLA5Q3Zhad2n0m69pcMkqv9+eCtJlK5A+EuYB/dkClafKcYUX9+EZPT89ZlVAHhN</vt:lpwstr>
  </property>
  <property fmtid="{D5CDD505-2E9C-101B-9397-08002B2CF9AE}" pid="35" name="x1ye=38">
    <vt:lpwstr>axa1wzP2TQdRL/88JU+vGoj17VWrIo57uTUhlv4wLfGEYwn/uSeZ+tALO0CHhPjkHbzQDMZgFoB/ca2LlQqqCCG8KowRt9m03wGZsXSybHijlt9m5/5C+DQjclVB2bxNTq6PHu9c9cm4sZ1pQpZ4da4R2Wx78YGM0YoFCUZBY5WL4JsGovwZ6MbBuDhfM473tHt6RphAk0W7yUK9gbVPMLndYIDw5PKZWW6/3BHD8dyzmLxWoT63cu4wPkE/uYy</vt:lpwstr>
  </property>
  <property fmtid="{D5CDD505-2E9C-101B-9397-08002B2CF9AE}" pid="36" name="x1ye=39">
    <vt:lpwstr>UvsmNz3Uz1kOiIpjBU9aXWN9ABCz1osXBS8+XSBrneTwExHzYOeMm+4fzbdVzDLz3U4ahGSl27/kxbOAX784DzH7Kfg7++WFwccRRHh8V9OntAHO+wSDNTiXJeSdEJsHeLBTIFHru65+lFwc3xMxfxf0J8qW7bgoQWLU0E4AVlLNqzBzm6pZHcW4nJMhmoyAXNUi2lxjiH4bVnv0Ev4kDHZ1TjxiWIAGyKSf9SWkHmak6xagNgFpePy1hDSNLj7</vt:lpwstr>
  </property>
  <property fmtid="{D5CDD505-2E9C-101B-9397-08002B2CF9AE}" pid="37" name="x1ye=4">
    <vt:lpwstr>DC3s3IBITR7ELtM3D6UKMcIPBv7+ev+wXv4gMqNKip+hGRNYQ9wywGJneXBRrz5MB6DGMwBTUhx01R3hhRdRPyz+5+fhJCDLsjqlJ74nicLFBaa/NVt1CoOD4fU2I3F/lsCsjegz9uNUoqw1I9GpyRFjMzUBP6a4NadHkaIPSGqPMWzKQqzDMMn8/XaRNoM9K5zfWMCQn/+CrOIzqZk3ZGp/vn1axDM6q22qZfXWuOXvowX6LD/E23CJKi8rqiE</vt:lpwstr>
  </property>
  <property fmtid="{D5CDD505-2E9C-101B-9397-08002B2CF9AE}" pid="38" name="x1ye=40">
    <vt:lpwstr>jVhtAOT2bgxB5GFieRa1e37ISMk9sfPNDy5WwK78C8eSEo61HAmOyOTCdlKvvWxHqPA1gZ34qEp9eiiO41rrQ5IdvIlWpWqfIQZpuOHjiOTR/uHKroIiOpes8StyeicduRdA8/gJwyipVe/3k/H0CdrAggPmY950CDG+X1yFguSGk5quAc9obkrz1ONS85faTpabyElZBKzby4TTGLU3RRuhsvKi9Yt5EXO8nDHnI7JqlQ/H50xpzRyflq7SLf2</vt:lpwstr>
  </property>
  <property fmtid="{D5CDD505-2E9C-101B-9397-08002B2CF9AE}" pid="39" name="x1ye=41">
    <vt:lpwstr>XK4lz67WeA7Nd+JwHuySjIzFywN5Wy/v0d7O5XNzP/iOHetXRUoJlXWLcoC9Sq7G+20q50d2POciM3r5duOlaJfkWtRK/13KTCCweYPuAzVJz6xFiM4X5dNeBvs98uCFalgUA8gj231/ciNaa8UP3+3tFkZbQZoWysEgmnb9Kg/srx7UTa8KdSLyktWda0fPIJfT3YpK1cFP86l5S639byZNUjPRQaEwcVrQ2kYe9u75gj2ijquj2XzCzCillWX</vt:lpwstr>
  </property>
  <property fmtid="{D5CDD505-2E9C-101B-9397-08002B2CF9AE}" pid="40" name="x1ye=42">
    <vt:lpwstr>b+oj3xe2qr/7hNfnaxdtdzQmf6t3z5lWSVWsFdEndmb1S3NrHk4JP5y6ApoHuYVNMFhrl307pDmKTJSmX7lJhYT6mdzR5gasLyPRTXxZnJL/qLnyD6tfEocPLHfHjrfTU6vP1NaGfjEZ90Wxcnh89l3ip8BCOJbkQrvW4cwNwpZsYo07rsO7VW/d38mn77AbYptyOofEY3/oeLjkZsbxulNLz3ZJ1hkuhW825gvsc2/qHS0xvKDidOPXCxrvIsl</vt:lpwstr>
  </property>
  <property fmtid="{D5CDD505-2E9C-101B-9397-08002B2CF9AE}" pid="41" name="x1ye=43">
    <vt:lpwstr>fq+HdtWg2w2WY7r4AI0CDzXp7xcaMbLeHIuiMGbZXdlyrVPgiDbWTkRJFEq2o9u7qfMnnrFYUHyAxxJmE7coz9Y5YaCCJvmxi1dMGvOECLG2ZXATmMUvL6xMAqBVtRSoz5TDbHRjyfmv6Rz88jx/EcsEONkKqj3BeTqQV1dS+78q9vqTcxAkM+4EDm5rqK9eObB7TGn7cChUafjliorfhda8iwJ0ahd0IkrBm2lP2c83B9SRb60n2j5GJIyih80</vt:lpwstr>
  </property>
  <property fmtid="{D5CDD505-2E9C-101B-9397-08002B2CF9AE}" pid="42" name="x1ye=44">
    <vt:lpwstr>U3u3g+Tzz8zxO/WMtbHHdewMa5jdxL6pKWVRh9nutse4ZfGr590EJhZMhMy37HDz0jHCBBKoB+AdDrCthq3EGXHvwnurBrx+s57+LeQAELhDPXFV5vtp8h0RMum1Endoc3/2wNiu5hLEbQvg0zRafkur2LBbJJftAJXY9BUy0f0hV402P66Trj+j3fvBMlYM20aibkK0gXr1OvM1dExI1pSd5eIRjLaNtXuVx4zLIlSTc6Q8M08C4Pxf5dPiXmY</vt:lpwstr>
  </property>
  <property fmtid="{D5CDD505-2E9C-101B-9397-08002B2CF9AE}" pid="43" name="x1ye=45">
    <vt:lpwstr>T+n1Fe8mVW2J1MfW6d/C+DaJpjGpKvKhxRs9ptSUx4JUn7t5MVwH9QsR2JqPRYMkzcoehuGvQ6oTdS/wPbLUFLYKt36k6INtcdIT57+AtXenDdwVqmIwyrPsCIqtbtJzKBHgELdZ5IHbDh8Qrfxn/wIgGYowYcoXtcYhOWTeHtTkXNHQRsqIQyV4ygtM6HYn2fJrJ5Teo8OJ3OoxrNJSoP+IMqXJajqD5DYXiDdbVyGlG352k6vwLaqED+4Msuu</vt:lpwstr>
  </property>
  <property fmtid="{D5CDD505-2E9C-101B-9397-08002B2CF9AE}" pid="44" name="x1ye=46">
    <vt:lpwstr>sPgHUNvPp8eZsAX3zshwoxQ3xrvWKNTs2bKDxMgqg7o8o7tOSp7czH2AmdshDhZZ4SaPh2dNU9vF7Hd+Yy3qtFxl+rjFxRsMJMU/aA6ssMdWXabhGhMCxVJVbZooiVlB/AUArtLpBGpSDnABFVe+wJejKzgVSlXrfGtX7WDKsPNPWShVe1mFfLIUiFX3XGMWLWgzkiw5khBdMO6XvjtWLasigceu5Cf4rJ/bj1J51AS6VrHPbUH0w9pc+38LD8f</vt:lpwstr>
  </property>
  <property fmtid="{D5CDD505-2E9C-101B-9397-08002B2CF9AE}" pid="45" name="x1ye=47">
    <vt:lpwstr>uIqZBsVLYjTG4M6sMHv7ZNKA6zfwB8aSVkyQJZr2fSADTR/avkE1pz9aDB+DPDJ8OLTsw/R6y+E5PQpP1aVDYHTwrIBZDc3+oonZGooDYlbK27LC3cv2vP+ue4ndWNRfDnDYHzcZryZrcWBmr5x/Nn8KcGaM3pAk8f3zlkStB84OWbB3xY5L/K71U9D9GodFoTfPZvreIgacKDZ7fz6Nh4dXski77MUGst5uVr2WCOx8AjWkL40FTa+74iXjWQi</vt:lpwstr>
  </property>
  <property fmtid="{D5CDD505-2E9C-101B-9397-08002B2CF9AE}" pid="46" name="x1ye=48">
    <vt:lpwstr>MpuA50iPKsLGqBUEqsM5EuOx5aQ4Xcqtaplj/zygYJXa6BPFF/wRbkD0kVynxc+JmYQo0OTsdwYDsSijT1ARsGpuZi/orKuRXUQ/n2Symc22BKte5wJX4WD8LdSK2Q2Pv2+a/f2N7sE0quF+Rcm6tNBacyxAp16++Wfy7iad+glg4Y9QexM3HNQ3xTwLfiHeV2hNu9Doye7d+wOMhRJwhiz52jgAh5OCZqDcUXqn/x7FbrYy5Bxn59mj+jboVvw</vt:lpwstr>
  </property>
  <property fmtid="{D5CDD505-2E9C-101B-9397-08002B2CF9AE}" pid="47" name="x1ye=49">
    <vt:lpwstr>qvn5L+Xt/3TF4h6YD701i2AkC8nm6fyKE0rGr1NV5FA32FOhj3CqgnQtH2a7UBUyK9GYrDb8tmzKrIBMdxuzn3rKUmrbcz/vHHsnLqjECHkmwYzMbGxvT+XDy8lcoLmZkeC3tdIxILHD+1k2wM24I/jSv5gAw13UjZsM/6hYROcqK9ol6gRvgUOsUqVKahK/4P5blbq2VZfuyr6IYZ8zT7K5DWVMTCmrjXsRu+JJEBLJJmVP87Zxffbmxu3Frwn</vt:lpwstr>
  </property>
  <property fmtid="{D5CDD505-2E9C-101B-9397-08002B2CF9AE}" pid="48" name="x1ye=5">
    <vt:lpwstr>JQ+zliqBWh6p0HRIspE3KFv7YzVKii6HYc2XzCmMhHHEHdAFh6Hu76bvJ2ZLbmNvKxagyvZtZPq2EMY5eA2zKvKMwbhnByAmjCjUUWQX/mlY6lgmkhCwn9AKjLu+Up0SJ2BM4DQgO/+S1wM/MJIQjL7zEty7LqRcgagiOFLOlyeE1M6BJIeFgkQ0f76NR5XMCt39eIl65alom16sqQwUIlgDvCBiwYSGgArd/k0O4FdCkOLgJZKmWSgHgKfnKev</vt:lpwstr>
  </property>
  <property fmtid="{D5CDD505-2E9C-101B-9397-08002B2CF9AE}" pid="49" name="x1ye=50">
    <vt:lpwstr>ZXcBKhIr4ROKQj0PUcskoUwuLepelvYAUL/I11amckyHoIgqQJRWNls8htvr6Gtb1pEn8ZjPjm+RwlPg9pUAvL37aOiAkTN7fNkfnnr5uxuHSuZn8pmmYB0zwlzow5YEx/BOR+6/zSJodx3Ungb2NSdjUpuYIl0KGtGF8n7lylXzekY3Rp5iIoZcwY46kAOuddjYw/o1tR3nr1Fyb8Jfm6xVlfO25NuT8FsIMN/8Tt4eRb3lePQurGav8CF+tY7</vt:lpwstr>
  </property>
  <property fmtid="{D5CDD505-2E9C-101B-9397-08002B2CF9AE}" pid="50" name="x1ye=51">
    <vt:lpwstr>WuCo91XGHibD1k2ivzL7eRGauX3k+M3G91m3utjLHq3YBxKSxPdrLEgP53mF9isvUgnOIXU72HE5t1ygl81YEPy50UzyTpr6CgH9XOtrxSBWQVga7PEz8UAUpbFNIHXVvsTBXL5KahWINtAxl59ckR/VI+rK7oVcVm1Vo5Emo6gaGy8T9lTokKqw/O85Kbsmo7Ez3L+rOX2o+KzxWdoNgyPs7GOuZDaJPCBv2cpr4AV9rSkhbrqonHWj/vOtCsL</vt:lpwstr>
  </property>
  <property fmtid="{D5CDD505-2E9C-101B-9397-08002B2CF9AE}" pid="51" name="x1ye=52">
    <vt:lpwstr>SIfjCN0Vck4VcNRUDzyX5VfFUd1UrToRX69WylWgerjkQfKJkNRMp2J50FIDRsqJbffTlSOKa2XKOOjNIWrS4zb6Xa3u8w9IHI11sWe7aReeRaSs+ZKcopuUb+JhpJBiC+Q3bqfigKkAZBGfMxqOJInHA2TEa1soXDLSWjTiA7zIkNHochq82Z7NtGl6dgb3bPe/DKKXc6J97szLvyFn1MdwB3m3a944WhQkC2S3mY48+eoibktvWjJzy4kSjV8</vt:lpwstr>
  </property>
  <property fmtid="{D5CDD505-2E9C-101B-9397-08002B2CF9AE}" pid="52" name="x1ye=53">
    <vt:lpwstr>QLhLx5KYbNcF7Icr1qrv0AU3rBMbR8CDaSM7AvX8z5rzCzGyaeqjIR1ycNaGsLo700qqbK/rVX45JlVGH553xQFS4999LyALIRsfnpPDz3dcBlPnHf/09Gj/11VrzXPKRl+JuyMO07+lNl1RbRFWi/vTnAM7g4X1pStgfAAq5/lIR5Eoo/5Ne+A/eKfYO8vqtux73UQV1Wv0rLcUljx5XytGoBXPyXgQV+/Eeyub7KdE6gpxSHBOgcPAHCdhmpA</vt:lpwstr>
  </property>
  <property fmtid="{D5CDD505-2E9C-101B-9397-08002B2CF9AE}" pid="53" name="x1ye=54">
    <vt:lpwstr>mD9QbN2klqXb5eh3CPL9VjA6Mu7Tx/x6HJQlWCYyWmuvwf4Nzbleu3yGdi3l81MWqwkvHuztkKjqMB/3efiOVwL5yG7d+WnJszIOlxcmvQyY5+w1jefit7zdhVhwrof194Y6oJQl7YdH8XPJ833ceOuJjm5CgxWX3ng+ByOkiUHQGOf/v/39annomVmyMPWaPALDkFRxXIF9El4EvVgHrGHULIDm7olcWkpr8C26HkVhI+KT99Ppb1t3HBm63HK</vt:lpwstr>
  </property>
  <property fmtid="{D5CDD505-2E9C-101B-9397-08002B2CF9AE}" pid="54" name="x1ye=55">
    <vt:lpwstr>IE1srL2H6IUMtgT8MZkNIolJq55Gb2LBRZ3fPh6I3XBIg4TBwJDG2V1gmjcbUPH37YvqpRVnsPRohyKruXrNmscuF29yD0eYuLVv0H0zuZqyCPSqKxBHHxKx6ze8dDiFC50BTI2G3qDlukP0s8U+8Jt2QDaxEK+8E3TiLDYu3JwQ/oc+xMoSYnHmLDFbY4vCYIQ9jORcZezTF7JbZ5lHZNZDbt6pdG5tH77fOkU/bjsY8E2jcOmKIemQosxej5I</vt:lpwstr>
  </property>
  <property fmtid="{D5CDD505-2E9C-101B-9397-08002B2CF9AE}" pid="55" name="x1ye=56">
    <vt:lpwstr>bk1Bp2Tj9nBaZmYBCwZchUJxWq5/dIh4T112H/bnMKMZMdZPPJ3r8ckerJcCJFc+fZ0I0+dXjTly+Corg1u7lPXH6u+kqjzz/30BdKwSq8Xd2FONZoHtECazoQ0F6hu11l8VMquIsYBimpBhp38FUygUDar6KMtLT600Dpw46ImOLQDoeCmPJtUiceRT/LM0p6ZlDLUVV2/EQA9GY1bLKYL+8vpv+YvEFisfJfektLqXSXg9EF0h0fJQn84tde9</vt:lpwstr>
  </property>
  <property fmtid="{D5CDD505-2E9C-101B-9397-08002B2CF9AE}" pid="56" name="x1ye=57">
    <vt:lpwstr>7/AYykS15jLCC2i++EnusZlJFswhENFaJ64PdQPnBZ6onrfG3WCaQT+n9C9zMAHBU57IPiwW5rAaPnwnp2mzoHCQhbDO0aX96S718zEtm7qBHzJd54Pmgx6xVMgnopP11uSo4dKtADA06tbpqG+0sWLpiORTZx8HMBErOiTwh3OPIf8fVEuZvKDjTuuqQ9jNJAuYNYyFzCO0IXuC/m/r/ggHSVDJrZLhYw2XRb2RmRrQiFVnFtt/i3Mf9SUexya</vt:lpwstr>
  </property>
  <property fmtid="{D5CDD505-2E9C-101B-9397-08002B2CF9AE}" pid="57" name="x1ye=58">
    <vt:lpwstr>4aUa+xKUkxRwjtob90dcP4Fg+tEDNmg3P5Cl2WO7GOdCy/bdiv7/8irAj4pWmYSsJghb7ACVC7s2eknzdeHSgVdCEZKuJY9dxDKa5QvgjqFrOzQ6DAquP3mEs9CDyWjGNrdJjr6WjIlO0RjtIsCXqdjPw5MHqKeDTA8A/sf9BNbvEIaUpHtfWNqXupn2KL5nqNWRf3GYAZ76wiwTnwo5O5xf88VPAfclLa32AJsqa5fxeRKbu8Za0KHd4SZ2WtJ</vt:lpwstr>
  </property>
  <property fmtid="{D5CDD505-2E9C-101B-9397-08002B2CF9AE}" pid="58" name="x1ye=59">
    <vt:lpwstr>Bxt924G1LaztH9rXgqazwpkeI+WlLXce3illCBRjtGymrxx5MngOLGSDJ9lTobfWHWkp0OPW4iw6xcXo8sEeD//ILIkZ7JfhUqSZ1f+LAVgdnF4cM3q+Nn4eNnKqffykWDCAysZ0yi80EB4v567sxxKS5otgbT7TX9u0dKic9u4AenAxaQu0DcWTSgkyYk67iPIR57d1hIrT18MH+9jjMAsXjUo0C6uUWGKjNSAaf1yJ30q+fLA0pZBbr0E5lj4</vt:lpwstr>
  </property>
  <property fmtid="{D5CDD505-2E9C-101B-9397-08002B2CF9AE}" pid="59" name="x1ye=6">
    <vt:lpwstr>2I6oVenPYnlx66ktjBxF3pMYlL1yK0nhurk3/6k7qnMmQZBz0CVsPxcsqmUAddaI/j2DTxTk0i//gRocDr5RKkjuopMhWTLhQAOt+VamZLKbYJzyU7VhZ+HYoTej4wXiLq336Hr5V955F5upjQATXmTq9NNicP9PwYN8ubfhZrGDrY9LQe3ySZX/Sw/NRLDQxBYPF+gTci+K8RiH6zncNSybHT93Oa9MvW26T8VnOqhGEgtKILj7PSMZSeCXKtf</vt:lpwstr>
  </property>
  <property fmtid="{D5CDD505-2E9C-101B-9397-08002B2CF9AE}" pid="60" name="x1ye=60">
    <vt:lpwstr>gcysxi8/xeq5sucPvCzWxmuEIE5pLXFIUgDp1Xz1S0EY5uvITH/oD+bHntJQploUUTrJhbX2TmmfbV1/ut4mMHi3uW+1QGDai6lFOTo8RIdr3+z6DW3u8UVIH8kDA2vkEtu304O7m1EmyfQPvrJuQQLH9UtnqVOKknCZcReZX9qbjEXNSjkuXbS/XhmkY4kfYkZT3+wWPCpe9c9ro+uvC5YoyVsQjlkBArxoVMqhtnbV9ykHLoQBvpBZzoTdjOH</vt:lpwstr>
  </property>
  <property fmtid="{D5CDD505-2E9C-101B-9397-08002B2CF9AE}" pid="61" name="x1ye=61">
    <vt:lpwstr>ddr8ka7huH98+s2QNiee1gzeYiZm87skjPrC7O6PmeY6vhtSttxXkZfJC40CHigEtbc1v8COnB0e27wxNmouhrcZTuo02HVR2nI3h9SMhI2INCA9qDYeSxO1TQxXbfF4JE1DUdrzixDMB2zKDIO6I3yoDr4O3pLtDGQF2nFvvJ9t4Gd5eV6s9d952pG4e7GDkVaxhwhbjShfOPWtxb+Zu2Zn5XW3sy/QBlIZcLQO8Gw00ffqmuzL5O5e/ajEMP0</vt:lpwstr>
  </property>
  <property fmtid="{D5CDD505-2E9C-101B-9397-08002B2CF9AE}" pid="62" name="x1ye=62">
    <vt:lpwstr>TtksxqNfxLt3H4tfI3Pjf19Qk+AqsnaIBDv598JnJAvyk//rEgpltbdQfr6btOMUtqbRtdJQY+y7ek1nJmEIcHdE0yqWKpyaQ8NOxCAqcRO0/kEeantq4qSCNhXHjNnX/rHREyacAcdZiwJaiecImVaNiQ74XMTiR3FNtb/Etb4kIInOEzO0rvOVW4WUJFHuSMU5F1SuU+KVJPcVRrAXyt71bgOUQnivhrysSYuCEmG57f13kFu3G3Af/T0rjbg</vt:lpwstr>
  </property>
  <property fmtid="{D5CDD505-2E9C-101B-9397-08002B2CF9AE}" pid="63" name="x1ye=63">
    <vt:lpwstr>z/waTDbllbHzkri8wfxIn3vqPnvQz0hf4xrB1JPD/UZMujy5rg9ap+RqjUm8R0ivfQcZO1uLebBl0Eeg/Yc0DZt/R41v2TGmv5UyitIGJcKh+hC57XflD0EReRvQ/7W4b7axEe1Hto+dq6IyRmJf4uOBVQcjAEI9wcmQh0+ZynBoq6XgEuobhOsXbR5DJ8jxhvtGJPjU1F8ss7Az0r2thamlZYXquv39RftUmAHIqm3KVYtzTWqwtwcKDNISuFp</vt:lpwstr>
  </property>
  <property fmtid="{D5CDD505-2E9C-101B-9397-08002B2CF9AE}" pid="64" name="x1ye=64">
    <vt:lpwstr>iyzqKzKZ+Yic0IxLSKH+5YdIPuBy9j9kvkIFjkzsmJy0GJ2eOS4tU9mBfHAr8W3VpUg1KXLlKGNZc/3wrqf+DWNL+NP227YQov2V6y5TAX4e1odeQNWRNvITob7uEUtoxGVrjve8tZn8bKTtwRomrkqq3AGA/UhS2mD4/5/NVXxxL25FvrZF7RY2P7sB5MTjrIEirA/x4zU3aYtPhxie+B1HdSHDkEO9reaSZBAlw+vMJuvUMbWFfIjcTs2YdW3</vt:lpwstr>
  </property>
  <property fmtid="{D5CDD505-2E9C-101B-9397-08002B2CF9AE}" pid="65" name="x1ye=65">
    <vt:lpwstr>GaLUrtj9j6LshTjKFKmK1fWQfRq/5l/XIeMAZQBCpTRQLmLTSJppd9tcYsTbu3Upk7cAcgZm2cxk8nMIUAn5EJvyg2M/yyj9QQDzGC+6Wt0I0nSH2877086UjZ2WjA8iSNmXLrvA79EskczmnILI7vHCeQ/TlMH6k+P/tLPGXz/Y3NixVAX7du/oQYLpw0pgU6v2IPuk1yNOeBt20NseJdoQYg2ATu/M+o8MmfFxyZP+uL+UjXKAVqVAEcOzwk6</vt:lpwstr>
  </property>
  <property fmtid="{D5CDD505-2E9C-101B-9397-08002B2CF9AE}" pid="66" name="x1ye=66">
    <vt:lpwstr>ZmlREGJSN6ITSHcBTa67JfYicCOcrV/f/B7xlCR2GtXg3liXR4D362f/So62/4vMMYU16yqHQStp2X+Wwj86+V0WxzdvcouQSiZE9HaRcANFNR0Sem7KrH/SHDB1In8ZwDVsAv9tOLyvkYJ3plyzAGO87/jGTWyNj6KtUOvJjMSHNdiTnLYZHfechKE3GPlaNLRvmHhAKAsA3OvjFP8P8aro9kBYEACKAHYgGSPi6BAWUQhhzcSQbJDvH0nyt0V</vt:lpwstr>
  </property>
  <property fmtid="{D5CDD505-2E9C-101B-9397-08002B2CF9AE}" pid="67" name="x1ye=67">
    <vt:lpwstr>Xf1a90pz8Z3EWhdQacvspwMswgv7IlCq5CyxmHOy3kdjEd3yfzOI97vTXEosvuKvdfkxgJGopI8P7DSzyO4C32ZEAZyk7TXY4aWbOcdaelfVgLtCP3Uf+3RLbNVdVgbA3SzAwTT1cZvy8rzEZGQ639SyDkYMW4GFpcdkMqTr42IJND8CIvUxp2ep1j/WtvX/hxiIclYfzwhgxmmBUV5PZ+/4VsMGBCEwarT7pUP/YFuw8S1T19z5e4Is5didOnv</vt:lpwstr>
  </property>
  <property fmtid="{D5CDD505-2E9C-101B-9397-08002B2CF9AE}" pid="68" name="x1ye=68">
    <vt:lpwstr>LrSPnrtnVIsoshItNulg4MABvhfqiBp2ZLlrm5xY+nqlXnGqxiH2xEf34SZZjKucWuzHFuz3gyBWtAk3023998FJyg165Mxztnpjsb5Ys7DQEmduWytTL0v+MN2QhpO7w7NGwfI3M6eV+wTfIVugSmJNj0mVtmqKv4bcjGXp0TmXYenXpSc+3w8GNlzG3yqHtvPBJRr71lO8HY0w3x33CnSPK0FyPJ5AdIOyXIfOIlFTz9T629wVvkj42CBA9Ay</vt:lpwstr>
  </property>
  <property fmtid="{D5CDD505-2E9C-101B-9397-08002B2CF9AE}" pid="69" name="x1ye=69">
    <vt:lpwstr>B8mLfTBC2TTXWqkbW52lNa1jPVA7E+Dw/z8iQ7LBeVc+0aO1BxK34M/NtGWSMKuOvX6Q1sdrUT51ogx6s/aoe1VwehyKxDlzT8+J8/zCS3QLkhl2csKiGHeie/gsSiAcwC1cRE8taCtSBroq90ZRLjiVhhO+N4ZubABw7XvqPq/gFWdH6hTW5i5vVGAeGRJekOcoUP4gGq8OkCVYd3RGImd4tfILyFzVhrGz1KQ4iJa9BXUUSdALmKZ+rIoVQte</vt:lpwstr>
  </property>
  <property fmtid="{D5CDD505-2E9C-101B-9397-08002B2CF9AE}" pid="70" name="x1ye=7">
    <vt:lpwstr>xRGjys+EE31EpFEOpq+HSqRjmfaavvSKWRVoimVYTJArg5zw0vmHtjT9jeUTwiDpVGCYhcJ7jntjysSg6N/LGeTyWBAMOPzhGUC8XuOHPIfXCTdQrZMz8FKBb4wOIP3dMlKRQ3c6cLJzp/p74UGi08iArr9fr9+yB78nsW7ZmoHqdWqlLNdGr+MtaQaY3r5uhwxzMSTmhtQcoQY5GsA4UwI/BNx++K6o0NI/TxxuHVKt2dpObwpx0ppLmj80uVL</vt:lpwstr>
  </property>
  <property fmtid="{D5CDD505-2E9C-101B-9397-08002B2CF9AE}" pid="71" name="x1ye=70">
    <vt:lpwstr>d/rn/R7uBEAAA=</vt:lpwstr>
  </property>
  <property fmtid="{D5CDD505-2E9C-101B-9397-08002B2CF9AE}" pid="72" name="x1ye=8">
    <vt:lpwstr>f142bvwh+an/+ucCjvy7Ygr6pdm2Wsmo92uYDZ8BoVgdGkHnLKAUFM7DIdEVnGLmfJmcxxtoGCbf8puMHmx0yIAQl3ohJsR4oR5CM08tbpD+mQiqhYfF2u6BEpkzIFQWIeOcVHawW3k1R6llqyj4kiaDv7rEnE/whiiX0KzAWnzM8hG5WOh0ul/Jc/3cox4Zkkrpq+22nulkbfYUont41L0YeSPEp/B5Bbi5LlpvbICarT9Xs6VCdoqszVAZFkG</vt:lpwstr>
  </property>
  <property fmtid="{D5CDD505-2E9C-101B-9397-08002B2CF9AE}" pid="73" name="x1ye=9">
    <vt:lpwstr>CKZHNaUQdNqNjlyANv45n4RXHu/uU2469ZvmGjP/oeVqyU08ayLInZKCHVgZuQWdRNzHqRNAZ0ND2w/ku82dg93udCGWrLEnKP+GNycYTuzAXSENAaKqw9J2dx1ilTQIT30jry8aTk6CLnr/Y6uGcPy4IkmU1HEUDb2GwUldA7UOhUCJFrdSb1r3qy2SN/cv3K7TYkT9HcsxE5oDZm6pHig4dMHLgGADeDsULNbCqXu2vEo5DiPOiqtaARVmqtA</vt:lpwstr>
  </property>
  <property fmtid="{D5CDD505-2E9C-101B-9397-08002B2CF9AE}" pid="74" name="GrammarlyDocumentId">
    <vt:lpwstr>45a5a1737768da42dd74d42613e75c6fa602fbb7df23cd5f952879ea4596e022</vt:lpwstr>
  </property>
</Properties>
</file>